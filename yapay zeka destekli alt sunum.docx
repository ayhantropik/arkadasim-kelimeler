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C3951" w14:textId="77777777" w:rsidR="00F27E98" w:rsidRPr="008E3732" w:rsidRDefault="00F27E98" w:rsidP="003D2218">
      <w:pPr>
        <w:spacing w:before="100" w:beforeAutospacing="1" w:after="100" w:afterAutospacing="1"/>
        <w:jc w:val="both"/>
        <w:outlineLvl w:val="2"/>
        <w:rPr>
          <w:rFonts w:ascii="Helvetica" w:hAnsi="Helvetica" w:cs="Al Bayan Plain"/>
          <w:color w:val="000000" w:themeColor="text1"/>
        </w:rPr>
      </w:pPr>
    </w:p>
    <w:p w14:paraId="4A3D99DC" w14:textId="4921B1F2" w:rsidR="006077F3" w:rsidRPr="006077F3" w:rsidRDefault="006077F3" w:rsidP="006077F3">
      <w:pPr>
        <w:pStyle w:val="ListeParagraf"/>
        <w:numPr>
          <w:ilvl w:val="0"/>
          <w:numId w:val="44"/>
        </w:numPr>
        <w:autoSpaceDE w:val="0"/>
        <w:autoSpaceDN w:val="0"/>
        <w:adjustRightInd w:val="0"/>
        <w:spacing w:after="320"/>
        <w:jc w:val="center"/>
        <w:rPr>
          <w:rFonts w:ascii="Helvetica" w:eastAsiaTheme="minorHAnsi" w:hAnsi="Helvetica" w:cs="Helvetica Neue"/>
          <w:b/>
          <w:color w:val="000000" w:themeColor="text1"/>
          <w:sz w:val="32"/>
          <w:highlight w:val="yellow"/>
          <w:lang w:eastAsia="en-US"/>
        </w:rPr>
      </w:pPr>
      <w:r w:rsidRPr="006077F3">
        <w:rPr>
          <w:rFonts w:ascii="Helvetica" w:eastAsiaTheme="minorHAnsi" w:hAnsi="Helvetica" w:cs="Helvetica Neue"/>
          <w:b/>
          <w:color w:val="000000" w:themeColor="text1"/>
          <w:sz w:val="32"/>
          <w:highlight w:val="yellow"/>
          <w:lang w:eastAsia="en-US"/>
        </w:rPr>
        <w:t xml:space="preserve">ALT </w:t>
      </w:r>
      <w:proofErr w:type="gramStart"/>
      <w:r w:rsidRPr="006077F3">
        <w:rPr>
          <w:rFonts w:ascii="Helvetica" w:eastAsiaTheme="minorHAnsi" w:hAnsi="Helvetica" w:cs="Helvetica Neue"/>
          <w:b/>
          <w:color w:val="000000" w:themeColor="text1"/>
          <w:sz w:val="32"/>
          <w:highlight w:val="yellow"/>
          <w:lang w:eastAsia="en-US"/>
        </w:rPr>
        <w:t>SUNUM -</w:t>
      </w:r>
      <w:proofErr w:type="gramEnd"/>
    </w:p>
    <w:p w14:paraId="319FCC0B" w14:textId="069CD900" w:rsidR="00E9010F" w:rsidRPr="006077F3" w:rsidRDefault="006077F3" w:rsidP="006077F3">
      <w:pPr>
        <w:autoSpaceDE w:val="0"/>
        <w:autoSpaceDN w:val="0"/>
        <w:adjustRightInd w:val="0"/>
        <w:spacing w:after="320"/>
        <w:jc w:val="center"/>
        <w:rPr>
          <w:rFonts w:ascii="Helvetica" w:eastAsiaTheme="minorHAnsi" w:hAnsi="Helvetica" w:cs="Helvetica Neue"/>
          <w:b/>
          <w:color w:val="000000" w:themeColor="text1"/>
          <w:sz w:val="32"/>
          <w:lang w:eastAsia="en-US"/>
        </w:rPr>
      </w:pPr>
      <w:r w:rsidRPr="006077F3">
        <w:rPr>
          <w:rFonts w:ascii="Helvetica" w:eastAsiaTheme="minorHAnsi" w:hAnsi="Helvetica" w:cs="Helvetica Neue"/>
          <w:b/>
          <w:color w:val="000000" w:themeColor="text1"/>
          <w:sz w:val="32"/>
          <w:highlight w:val="yellow"/>
          <w:lang w:eastAsia="en-US"/>
        </w:rPr>
        <w:t>İLK OKUMA YAZMA: BİR ÇOCUĞUN EĞİTİM HAYATINDAKİ EN KRİTİK EŞİK</w:t>
      </w:r>
    </w:p>
    <w:p w14:paraId="5A637FF6"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Bilimsel Bir Perspektif — Eğitimci, Nörobilimci ve Kişisel Gelişim Uzmanı Gözüyle</w:t>
      </w:r>
    </w:p>
    <w:p w14:paraId="3630E286"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p>
    <w:p w14:paraId="0C6F0693" w14:textId="77777777" w:rsidR="00E9010F" w:rsidRPr="00DC4220" w:rsidRDefault="00E9010F" w:rsidP="003D2218">
      <w:pPr>
        <w:autoSpaceDE w:val="0"/>
        <w:autoSpaceDN w:val="0"/>
        <w:adjustRightInd w:val="0"/>
        <w:spacing w:after="320"/>
        <w:jc w:val="both"/>
        <w:rPr>
          <w:rFonts w:ascii="Helvetica" w:eastAsiaTheme="minorHAnsi" w:hAnsi="Helvetica" w:cs="Helvetica Neue"/>
          <w:b/>
          <w:color w:val="000000" w:themeColor="text1"/>
          <w:lang w:eastAsia="en-US"/>
        </w:rPr>
      </w:pPr>
      <w:r w:rsidRPr="00DC4220">
        <w:rPr>
          <w:rFonts w:ascii="Apple Color Emoji" w:eastAsiaTheme="minorHAnsi" w:hAnsi="Apple Color Emoji" w:cs="Apple Color Emoji"/>
          <w:b/>
          <w:color w:val="000000" w:themeColor="text1"/>
          <w:lang w:eastAsia="en-US"/>
        </w:rPr>
        <w:t>🧠</w:t>
      </w:r>
      <w:r w:rsidRPr="00DC4220">
        <w:rPr>
          <w:rFonts w:ascii="Helvetica" w:eastAsiaTheme="minorHAnsi" w:hAnsi="Helvetica" w:cs="Helvetica Neue"/>
          <w:b/>
          <w:color w:val="000000" w:themeColor="text1"/>
          <w:lang w:eastAsia="en-US"/>
        </w:rPr>
        <w:t xml:space="preserve"> 1. NÖROBİLİMSEL BOYUT: Beyin Ne Yaşar?</w:t>
      </w:r>
    </w:p>
    <w:p w14:paraId="1A5BEB5A"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1.1. Kritik Dönem ve </w:t>
      </w:r>
      <w:proofErr w:type="spellStart"/>
      <w:r w:rsidRPr="008E3732">
        <w:rPr>
          <w:rFonts w:ascii="Helvetica" w:eastAsiaTheme="minorHAnsi" w:hAnsi="Helvetica" w:cs="Helvetica Neue"/>
          <w:color w:val="000000" w:themeColor="text1"/>
          <w:lang w:eastAsia="en-US"/>
        </w:rPr>
        <w:t>Nöroplastisite</w:t>
      </w:r>
      <w:proofErr w:type="spellEnd"/>
    </w:p>
    <w:p w14:paraId="48D95CEC" w14:textId="77777777" w:rsidR="003D04B1"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İlk okuma yazma öğrenimi, genellikle </w:t>
      </w:r>
      <w:r w:rsidRPr="008E3732">
        <w:rPr>
          <w:rFonts w:ascii="Helvetica" w:eastAsiaTheme="minorHAnsi" w:hAnsi="Helvetica" w:cs="Helvetica Neue"/>
          <w:b/>
          <w:bCs/>
          <w:color w:val="000000" w:themeColor="text1"/>
          <w:lang w:eastAsia="en-US"/>
        </w:rPr>
        <w:t>5-7 yaş</w:t>
      </w:r>
      <w:r w:rsidRPr="008E3732">
        <w:rPr>
          <w:rFonts w:ascii="Helvetica" w:eastAsiaTheme="minorHAnsi" w:hAnsi="Helvetica" w:cs="Helvetica Neue"/>
          <w:color w:val="000000" w:themeColor="text1"/>
          <w:lang w:eastAsia="en-US"/>
        </w:rPr>
        <w:t xml:space="preserve"> aralığında başlar. Bu dönem, nörobilimde </w:t>
      </w:r>
      <w:r w:rsidRPr="008E3732">
        <w:rPr>
          <w:rFonts w:ascii="Helvetica" w:eastAsiaTheme="minorHAnsi" w:hAnsi="Helvetica" w:cs="Helvetica Neue"/>
          <w:b/>
          <w:bCs/>
          <w:color w:val="000000" w:themeColor="text1"/>
          <w:lang w:eastAsia="en-US"/>
        </w:rPr>
        <w:t>"kritik dönem" (</w:t>
      </w:r>
      <w:proofErr w:type="spellStart"/>
      <w:r w:rsidRPr="008E3732">
        <w:rPr>
          <w:rFonts w:ascii="Helvetica" w:eastAsiaTheme="minorHAnsi" w:hAnsi="Helvetica" w:cs="Helvetica Neue"/>
          <w:b/>
          <w:bCs/>
          <w:color w:val="000000" w:themeColor="text1"/>
          <w:lang w:eastAsia="en-US"/>
        </w:rPr>
        <w:t>critical</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period</w:t>
      </w:r>
      <w:proofErr w:type="spellEnd"/>
      <w:r w:rsidRPr="008E3732">
        <w:rPr>
          <w:rFonts w:ascii="Helvetica" w:eastAsiaTheme="minorHAnsi" w:hAnsi="Helvetica" w:cs="Helvetica Neue"/>
          <w:b/>
          <w:bCs/>
          <w:color w:val="000000" w:themeColor="text1"/>
          <w:lang w:eastAsia="en-US"/>
        </w:rPr>
        <w:t>)</w:t>
      </w:r>
      <w:r w:rsidRPr="008E3732">
        <w:rPr>
          <w:rFonts w:ascii="Helvetica" w:eastAsiaTheme="minorHAnsi" w:hAnsi="Helvetica" w:cs="Helvetica Neue"/>
          <w:color w:val="000000" w:themeColor="text1"/>
          <w:lang w:eastAsia="en-US"/>
        </w:rPr>
        <w:t xml:space="preserve"> olarak adlandırılan beynin belirli becerileri öğrenmeye en açık olduğu zaman dilimi</w:t>
      </w:r>
      <w:r w:rsidR="00AE301B" w:rsidRPr="008E3732">
        <w:rPr>
          <w:rFonts w:ascii="Helvetica" w:eastAsiaTheme="minorHAnsi" w:hAnsi="Helvetica" w:cs="Helvetica Neue"/>
          <w:color w:val="000000" w:themeColor="text1"/>
          <w:lang w:eastAsia="en-US"/>
        </w:rPr>
        <w:t>dir</w:t>
      </w:r>
      <w:r w:rsidRPr="008E3732">
        <w:rPr>
          <w:rFonts w:ascii="Helvetica" w:eastAsiaTheme="minorHAnsi" w:hAnsi="Helvetica" w:cs="Helvetica Neue"/>
          <w:color w:val="000000" w:themeColor="text1"/>
          <w:lang w:eastAsia="en-US"/>
        </w:rPr>
        <w:t>.</w:t>
      </w:r>
      <w:r w:rsidR="00AE301B" w:rsidRPr="008E3732">
        <w:rPr>
          <w:rFonts w:ascii="Helvetica" w:eastAsiaTheme="minorHAnsi" w:hAnsi="Helvetica" w:cs="Helvetica Neue"/>
          <w:color w:val="000000" w:themeColor="text1"/>
          <w:lang w:eastAsia="en-US"/>
        </w:rPr>
        <w:t xml:space="preserve"> </w:t>
      </w:r>
    </w:p>
    <w:p w14:paraId="5360AD24" w14:textId="79C655E0"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Bu dönemde beyin;</w:t>
      </w:r>
    </w:p>
    <w:p w14:paraId="426C301D" w14:textId="23011768" w:rsidR="006B229C" w:rsidRPr="008E3732" w:rsidRDefault="00E9010F" w:rsidP="003D2218">
      <w:pPr>
        <w:tabs>
          <w:tab w:val="left" w:pos="220"/>
          <w:tab w:val="left" w:pos="720"/>
        </w:tabs>
        <w:autoSpaceDE w:val="0"/>
        <w:autoSpaceDN w:val="0"/>
        <w:adjustRightInd w:val="0"/>
        <w:spacing w:after="16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Saniyede yaklaşık </w:t>
      </w:r>
      <w:r w:rsidRPr="008E3732">
        <w:rPr>
          <w:rFonts w:ascii="Helvetica" w:eastAsiaTheme="minorHAnsi" w:hAnsi="Helvetica" w:cs="Helvetica Neue"/>
          <w:b/>
          <w:bCs/>
          <w:color w:val="000000" w:themeColor="text1"/>
          <w:lang w:eastAsia="en-US"/>
        </w:rPr>
        <w:t xml:space="preserve">700-1000 yeni </w:t>
      </w:r>
      <w:proofErr w:type="spellStart"/>
      <w:r w:rsidRPr="008E3732">
        <w:rPr>
          <w:rFonts w:ascii="Helvetica" w:eastAsiaTheme="minorHAnsi" w:hAnsi="Helvetica" w:cs="Helvetica Neue"/>
          <w:b/>
          <w:bCs/>
          <w:color w:val="000000" w:themeColor="text1"/>
          <w:lang w:eastAsia="en-US"/>
        </w:rPr>
        <w:t>sinaptik</w:t>
      </w:r>
      <w:proofErr w:type="spellEnd"/>
      <w:r w:rsidRPr="008E3732">
        <w:rPr>
          <w:rFonts w:ascii="Helvetica" w:eastAsiaTheme="minorHAnsi" w:hAnsi="Helvetica" w:cs="Helvetica Neue"/>
          <w:b/>
          <w:bCs/>
          <w:color w:val="000000" w:themeColor="text1"/>
          <w:lang w:eastAsia="en-US"/>
        </w:rPr>
        <w:t xml:space="preserve"> bağlantı</w:t>
      </w:r>
      <w:r w:rsidRPr="008E3732">
        <w:rPr>
          <w:rFonts w:ascii="Helvetica" w:eastAsiaTheme="minorHAnsi" w:hAnsi="Helvetica" w:cs="Helvetica Neue"/>
          <w:color w:val="000000" w:themeColor="text1"/>
          <w:lang w:eastAsia="en-US"/>
        </w:rPr>
        <w:t> kurar.</w:t>
      </w:r>
      <w:r w:rsidR="00010D49" w:rsidRPr="008E3732">
        <w:rPr>
          <w:rFonts w:ascii="Helvetica" w:eastAsiaTheme="minorHAnsi" w:hAnsi="Helvetica" w:cs="Helvetica Neue"/>
          <w:color w:val="000000" w:themeColor="text1"/>
          <w:lang w:eastAsia="en-US"/>
        </w:rPr>
        <w:t xml:space="preserve"> Bu dönemde</w:t>
      </w:r>
      <w:r w:rsidR="006B229C" w:rsidRPr="008E3732">
        <w:rPr>
          <w:rFonts w:ascii="Helvetica" w:eastAsiaTheme="minorHAnsi" w:hAnsi="Helvetica" w:cs="Helvetica Neue"/>
          <w:color w:val="000000" w:themeColor="text1"/>
          <w:lang w:eastAsia="en-US"/>
        </w:rPr>
        <w:t xml:space="preserve"> </w:t>
      </w:r>
      <w:r w:rsidR="006B229C" w:rsidRPr="008E3732">
        <w:rPr>
          <w:rFonts w:ascii="Helvetica" w:eastAsiaTheme="minorHAnsi" w:hAnsi="Helvetica" w:cstheme="minorHAnsi"/>
          <w:b/>
          <w:bCs/>
          <w:color w:val="000000" w:themeColor="text1"/>
          <w:lang w:eastAsia="en-US"/>
        </w:rPr>
        <w:t>Görsel korteks</w:t>
      </w:r>
      <w:r w:rsidR="006B229C" w:rsidRPr="008E3732">
        <w:rPr>
          <w:rFonts w:ascii="Helvetica" w:eastAsiaTheme="minorHAnsi" w:hAnsi="Helvetica" w:cstheme="minorHAnsi"/>
          <w:color w:val="000000" w:themeColor="text1"/>
          <w:lang w:eastAsia="en-US"/>
        </w:rPr>
        <w:t xml:space="preserve"> (harf tanıma), </w:t>
      </w:r>
      <w:r w:rsidR="006B229C" w:rsidRPr="008E3732">
        <w:rPr>
          <w:rFonts w:ascii="Helvetica" w:eastAsiaTheme="minorHAnsi" w:hAnsi="Helvetica" w:cs="Helvetica Neue"/>
          <w:b/>
          <w:bCs/>
          <w:color w:val="000000" w:themeColor="text1"/>
          <w:lang w:eastAsia="en-US"/>
        </w:rPr>
        <w:t>temporal lob</w:t>
      </w:r>
      <w:r w:rsidR="006B229C" w:rsidRPr="008E3732">
        <w:rPr>
          <w:rFonts w:ascii="Helvetica" w:eastAsiaTheme="minorHAnsi" w:hAnsi="Helvetica" w:cs="Helvetica Neue"/>
          <w:color w:val="000000" w:themeColor="text1"/>
          <w:lang w:eastAsia="en-US"/>
        </w:rPr>
        <w:t xml:space="preserve"> (ses işleme), </w:t>
      </w:r>
      <w:proofErr w:type="spellStart"/>
      <w:r w:rsidR="006B229C" w:rsidRPr="008E3732">
        <w:rPr>
          <w:rFonts w:ascii="Helvetica" w:eastAsiaTheme="minorHAnsi" w:hAnsi="Helvetica" w:cs="Helvetica Neue"/>
          <w:b/>
          <w:bCs/>
          <w:color w:val="000000" w:themeColor="text1"/>
          <w:lang w:eastAsia="en-US"/>
        </w:rPr>
        <w:t>frontal</w:t>
      </w:r>
      <w:proofErr w:type="spellEnd"/>
      <w:r w:rsidR="006B229C" w:rsidRPr="008E3732">
        <w:rPr>
          <w:rFonts w:ascii="Helvetica" w:eastAsiaTheme="minorHAnsi" w:hAnsi="Helvetica" w:cs="Helvetica Neue"/>
          <w:b/>
          <w:bCs/>
          <w:color w:val="000000" w:themeColor="text1"/>
          <w:lang w:eastAsia="en-US"/>
        </w:rPr>
        <w:t xml:space="preserve"> lob</w:t>
      </w:r>
      <w:r w:rsidR="006B229C" w:rsidRPr="008E3732">
        <w:rPr>
          <w:rFonts w:ascii="Helvetica" w:eastAsiaTheme="minorHAnsi" w:hAnsi="Helvetica" w:cs="Helvetica Neue"/>
          <w:color w:val="000000" w:themeColor="text1"/>
          <w:lang w:eastAsia="en-US"/>
        </w:rPr>
        <w:t xml:space="preserve"> (anlam kurma), </w:t>
      </w:r>
      <w:proofErr w:type="spellStart"/>
      <w:r w:rsidR="006B229C" w:rsidRPr="008E3732">
        <w:rPr>
          <w:rFonts w:ascii="Helvetica" w:eastAsiaTheme="minorHAnsi" w:hAnsi="Helvetica" w:cs="Helvetica Neue"/>
          <w:b/>
          <w:bCs/>
          <w:color w:val="000000" w:themeColor="text1"/>
          <w:lang w:eastAsia="en-US"/>
        </w:rPr>
        <w:t>angular</w:t>
      </w:r>
      <w:proofErr w:type="spellEnd"/>
      <w:r w:rsidR="006B229C" w:rsidRPr="008E3732">
        <w:rPr>
          <w:rFonts w:ascii="Helvetica" w:eastAsiaTheme="minorHAnsi" w:hAnsi="Helvetica" w:cs="Helvetica Neue"/>
          <w:b/>
          <w:bCs/>
          <w:color w:val="000000" w:themeColor="text1"/>
          <w:lang w:eastAsia="en-US"/>
        </w:rPr>
        <w:t xml:space="preserve"> </w:t>
      </w:r>
      <w:proofErr w:type="spellStart"/>
      <w:r w:rsidR="006B229C" w:rsidRPr="008E3732">
        <w:rPr>
          <w:rFonts w:ascii="Helvetica" w:eastAsiaTheme="minorHAnsi" w:hAnsi="Helvetica" w:cs="Helvetica Neue"/>
          <w:b/>
          <w:bCs/>
          <w:color w:val="000000" w:themeColor="text1"/>
          <w:lang w:eastAsia="en-US"/>
        </w:rPr>
        <w:t>girus</w:t>
      </w:r>
      <w:proofErr w:type="spellEnd"/>
      <w:r w:rsidR="006B229C" w:rsidRPr="008E3732">
        <w:rPr>
          <w:rFonts w:ascii="Helvetica" w:eastAsiaTheme="minorHAnsi" w:hAnsi="Helvetica" w:cs="Helvetica Neue"/>
          <w:color w:val="000000" w:themeColor="text1"/>
          <w:lang w:eastAsia="en-US"/>
        </w:rPr>
        <w:t> (ses-harf eşleştirme) arasında yoğun bir </w:t>
      </w:r>
      <w:r w:rsidR="006B229C" w:rsidRPr="008E3732">
        <w:rPr>
          <w:rFonts w:ascii="Helvetica" w:eastAsiaTheme="minorHAnsi" w:hAnsi="Helvetica" w:cs="Helvetica Neue"/>
          <w:b/>
          <w:bCs/>
          <w:color w:val="000000" w:themeColor="text1"/>
          <w:lang w:eastAsia="en-US"/>
        </w:rPr>
        <w:t>nöral ağ inşası</w:t>
      </w:r>
      <w:r w:rsidR="006B229C" w:rsidRPr="008E3732">
        <w:rPr>
          <w:rFonts w:ascii="Helvetica" w:eastAsiaTheme="minorHAnsi" w:hAnsi="Helvetica" w:cs="Helvetica Neue"/>
          <w:color w:val="000000" w:themeColor="text1"/>
          <w:lang w:eastAsia="en-US"/>
        </w:rPr>
        <w:t> gerçekleşir.</w:t>
      </w:r>
      <w:r w:rsidR="00010D49" w:rsidRPr="008E3732">
        <w:rPr>
          <w:rFonts w:ascii="Helvetica" w:eastAsiaTheme="minorHAnsi" w:hAnsi="Helvetica" w:cs="Helvetica Neue"/>
          <w:color w:val="000000" w:themeColor="text1"/>
          <w:lang w:eastAsia="en-US"/>
        </w:rPr>
        <w:t xml:space="preserve"> Bu faaliyetlerin yeterli sayıda ve nitelikl</w:t>
      </w:r>
      <w:r w:rsidR="003D04B1" w:rsidRPr="008E3732">
        <w:rPr>
          <w:rFonts w:ascii="Helvetica" w:eastAsiaTheme="minorHAnsi" w:hAnsi="Helvetica" w:cs="Helvetica Neue"/>
          <w:color w:val="000000" w:themeColor="text1"/>
          <w:lang w:eastAsia="en-US"/>
        </w:rPr>
        <w:t>i faaliyetle</w:t>
      </w:r>
      <w:r w:rsidR="00010D49" w:rsidRPr="008E3732">
        <w:rPr>
          <w:rFonts w:ascii="Helvetica" w:eastAsiaTheme="minorHAnsi" w:hAnsi="Helvetica" w:cs="Helvetica Neue"/>
          <w:color w:val="000000" w:themeColor="text1"/>
          <w:lang w:eastAsia="en-US"/>
        </w:rPr>
        <w:t xml:space="preserve"> desteklenmesi çocuğun sonraki öğrenme sürecine etki edecektir. </w:t>
      </w:r>
    </w:p>
    <w:p w14:paraId="68D0F63B" w14:textId="77777777" w:rsidR="006B229C" w:rsidRPr="008E3732" w:rsidRDefault="006B229C" w:rsidP="003D2218">
      <w:pPr>
        <w:tabs>
          <w:tab w:val="left" w:pos="220"/>
          <w:tab w:val="left" w:pos="720"/>
        </w:tabs>
        <w:autoSpaceDE w:val="0"/>
        <w:autoSpaceDN w:val="0"/>
        <w:adjustRightInd w:val="0"/>
        <w:spacing w:after="160"/>
        <w:jc w:val="both"/>
        <w:rPr>
          <w:rFonts w:ascii="Helvetica" w:eastAsiaTheme="minorHAnsi" w:hAnsi="Helvetica" w:cs="Helvetica Neue"/>
          <w:color w:val="000000" w:themeColor="text1"/>
          <w:lang w:eastAsia="en-US"/>
        </w:rPr>
      </w:pPr>
    </w:p>
    <w:p w14:paraId="1F6BB892" w14:textId="1A6FB0ED" w:rsidR="00E9010F" w:rsidRPr="008E3732" w:rsidRDefault="00E9010F" w:rsidP="003D2218">
      <w:pPr>
        <w:tabs>
          <w:tab w:val="left" w:pos="0"/>
          <w:tab w:val="left" w:pos="220"/>
        </w:tabs>
        <w:autoSpaceDE w:val="0"/>
        <w:autoSpaceDN w:val="0"/>
        <w:adjustRightInd w:val="0"/>
        <w:spacing w:after="16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Fransız nörobilimci </w:t>
      </w:r>
      <w:proofErr w:type="spellStart"/>
      <w:r w:rsidRPr="008E3732">
        <w:rPr>
          <w:rFonts w:ascii="Helvetica" w:eastAsiaTheme="minorHAnsi" w:hAnsi="Helvetica" w:cs="Helvetica Neue"/>
          <w:b/>
          <w:bCs/>
          <w:color w:val="000000" w:themeColor="text1"/>
          <w:lang w:eastAsia="en-US"/>
        </w:rPr>
        <w:t>Stanislas</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Dehaene</w:t>
      </w:r>
      <w:r w:rsidRPr="008E3732">
        <w:rPr>
          <w:rFonts w:ascii="Helvetica" w:eastAsiaTheme="minorHAnsi" w:hAnsi="Helvetica" w:cs="Helvetica Neue"/>
          <w:color w:val="000000" w:themeColor="text1"/>
          <w:lang w:eastAsia="en-US"/>
        </w:rPr>
        <w:t>'in</w:t>
      </w:r>
      <w:proofErr w:type="spellEnd"/>
      <w:r w:rsidRPr="008E3732">
        <w:rPr>
          <w:rFonts w:ascii="Helvetica" w:eastAsiaTheme="minorHAnsi" w:hAnsi="Helvetica" w:cs="Helvetica Neue"/>
          <w:color w:val="000000" w:themeColor="text1"/>
          <w:lang w:eastAsia="en-US"/>
        </w:rPr>
        <w:t xml:space="preserve"> ortaya koyduğu **"Nöronal Geri Dönüşüm Hipotezi"**ne göre, beyin </w:t>
      </w:r>
      <w:r w:rsidR="006D38AF">
        <w:rPr>
          <w:rFonts w:ascii="Helvetica" w:eastAsiaTheme="minorHAnsi" w:hAnsi="Helvetica" w:cs="Helvetica Neue"/>
          <w:color w:val="000000" w:themeColor="text1"/>
          <w:lang w:eastAsia="en-US"/>
        </w:rPr>
        <w:t xml:space="preserve">esasen okuma için değil, </w:t>
      </w:r>
      <w:r w:rsidRPr="008E3732">
        <w:rPr>
          <w:rFonts w:ascii="Helvetica" w:eastAsiaTheme="minorHAnsi" w:hAnsi="Helvetica" w:cs="Helvetica Neue"/>
          <w:color w:val="000000" w:themeColor="text1"/>
          <w:lang w:eastAsia="en-US"/>
        </w:rPr>
        <w:t xml:space="preserve">yüz tanıma ve nesne tanıma için </w:t>
      </w:r>
      <w:r w:rsidR="006D38AF" w:rsidRPr="008E3732">
        <w:rPr>
          <w:rFonts w:ascii="Helvetica" w:eastAsiaTheme="minorHAnsi" w:hAnsi="Helvetica" w:cs="Helvetica Neue"/>
          <w:color w:val="000000" w:themeColor="text1"/>
          <w:lang w:eastAsia="en-US"/>
        </w:rPr>
        <w:t>tasarlanmıştır</w:t>
      </w:r>
      <w:r w:rsidR="006D38AF">
        <w:rPr>
          <w:rFonts w:ascii="Helvetica" w:eastAsiaTheme="minorHAnsi" w:hAnsi="Helvetica" w:cs="Helvetica Neue"/>
          <w:color w:val="000000" w:themeColor="text1"/>
          <w:lang w:eastAsia="en-US"/>
        </w:rPr>
        <w:t xml:space="preserve">. </w:t>
      </w:r>
      <w:r w:rsidR="006F4E78">
        <w:rPr>
          <w:rFonts w:ascii="Helvetica" w:eastAsiaTheme="minorHAnsi" w:hAnsi="Helvetica" w:cs="Helvetica Neue"/>
          <w:color w:val="000000" w:themeColor="text1"/>
          <w:lang w:eastAsia="en-US"/>
        </w:rPr>
        <w:t>Beyinde y</w:t>
      </w:r>
      <w:r w:rsidR="00CA1D27">
        <w:rPr>
          <w:rFonts w:ascii="Helvetica" w:eastAsiaTheme="minorHAnsi" w:hAnsi="Helvetica" w:cs="Helvetica Neue"/>
          <w:color w:val="000000" w:themeColor="text1"/>
          <w:lang w:eastAsia="en-US"/>
        </w:rPr>
        <w:t xml:space="preserve">üz ve nesne tanıma için </w:t>
      </w:r>
      <w:r w:rsidRPr="008E3732">
        <w:rPr>
          <w:rFonts w:ascii="Helvetica" w:eastAsiaTheme="minorHAnsi" w:hAnsi="Helvetica" w:cs="Helvetica Neue"/>
          <w:color w:val="000000" w:themeColor="text1"/>
          <w:lang w:eastAsia="en-US"/>
        </w:rPr>
        <w:t>ayrılmış bölgeler (özellikle </w:t>
      </w:r>
      <w:r w:rsidRPr="008E3732">
        <w:rPr>
          <w:rFonts w:ascii="Helvetica" w:eastAsiaTheme="minorHAnsi" w:hAnsi="Helvetica" w:cs="Helvetica Neue"/>
          <w:b/>
          <w:bCs/>
          <w:color w:val="000000" w:themeColor="text1"/>
          <w:lang w:eastAsia="en-US"/>
        </w:rPr>
        <w:t xml:space="preserve">sol </w:t>
      </w:r>
      <w:proofErr w:type="spellStart"/>
      <w:r w:rsidRPr="008E3732">
        <w:rPr>
          <w:rFonts w:ascii="Helvetica" w:eastAsiaTheme="minorHAnsi" w:hAnsi="Helvetica" w:cs="Helvetica Neue"/>
          <w:b/>
          <w:bCs/>
          <w:color w:val="000000" w:themeColor="text1"/>
          <w:lang w:eastAsia="en-US"/>
        </w:rPr>
        <w:t>fusiform</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girus</w:t>
      </w:r>
      <w:proofErr w:type="spellEnd"/>
      <w:r w:rsidRPr="008E3732">
        <w:rPr>
          <w:rFonts w:ascii="Helvetica" w:eastAsiaTheme="minorHAnsi" w:hAnsi="Helvetica" w:cs="Helvetica Neue"/>
          <w:b/>
          <w:bCs/>
          <w:color w:val="000000" w:themeColor="text1"/>
          <w:lang w:eastAsia="en-US"/>
        </w:rPr>
        <w:t xml:space="preserve"> — "Visual Word Form </w:t>
      </w:r>
      <w:proofErr w:type="spellStart"/>
      <w:r w:rsidRPr="008E3732">
        <w:rPr>
          <w:rFonts w:ascii="Helvetica" w:eastAsiaTheme="minorHAnsi" w:hAnsi="Helvetica" w:cs="Helvetica Neue"/>
          <w:b/>
          <w:bCs/>
          <w:color w:val="000000" w:themeColor="text1"/>
          <w:lang w:eastAsia="en-US"/>
        </w:rPr>
        <w:t>Area</w:t>
      </w:r>
      <w:proofErr w:type="spellEnd"/>
      <w:r w:rsidRPr="008E3732">
        <w:rPr>
          <w:rFonts w:ascii="Helvetica" w:eastAsiaTheme="minorHAnsi" w:hAnsi="Helvetica" w:cs="Helvetica Neue"/>
          <w:b/>
          <w:bCs/>
          <w:color w:val="000000" w:themeColor="text1"/>
          <w:lang w:eastAsia="en-US"/>
        </w:rPr>
        <w:t>"</w:t>
      </w:r>
      <w:r w:rsidRPr="008E3732">
        <w:rPr>
          <w:rFonts w:ascii="Helvetica" w:eastAsiaTheme="minorHAnsi" w:hAnsi="Helvetica" w:cs="Helvetica Neue"/>
          <w:color w:val="000000" w:themeColor="text1"/>
          <w:lang w:eastAsia="en-US"/>
        </w:rPr>
        <w:t>) okuma işlevi için </w:t>
      </w:r>
      <w:r w:rsidRPr="008E3732">
        <w:rPr>
          <w:rFonts w:ascii="Helvetica" w:eastAsiaTheme="minorHAnsi" w:hAnsi="Helvetica" w:cs="Helvetica Neue"/>
          <w:b/>
          <w:bCs/>
          <w:color w:val="000000" w:themeColor="text1"/>
          <w:lang w:eastAsia="en-US"/>
        </w:rPr>
        <w:t>yeniden yapılandırılır</w:t>
      </w:r>
      <w:r w:rsidRPr="008E3732">
        <w:rPr>
          <w:rFonts w:ascii="Helvetica" w:eastAsiaTheme="minorHAnsi" w:hAnsi="Helvetica" w:cs="Helvetica Neue"/>
          <w:color w:val="000000" w:themeColor="text1"/>
          <w:lang w:eastAsia="en-US"/>
        </w:rPr>
        <w:t>.</w:t>
      </w:r>
    </w:p>
    <w:p w14:paraId="02946939" w14:textId="77777777" w:rsidR="00E9010F" w:rsidRPr="008E3732" w:rsidRDefault="00E9010F" w:rsidP="003D2218">
      <w:pPr>
        <w:tabs>
          <w:tab w:val="left" w:pos="220"/>
          <w:tab w:val="left" w:pos="720"/>
        </w:tabs>
        <w:autoSpaceDE w:val="0"/>
        <w:autoSpaceDN w:val="0"/>
        <w:adjustRightInd w:val="0"/>
        <w:spacing w:after="160"/>
        <w:ind w:left="720"/>
        <w:jc w:val="both"/>
        <w:rPr>
          <w:rFonts w:ascii="Helvetica" w:eastAsiaTheme="minorHAnsi" w:hAnsi="Helvetica" w:cs="Helvetica Neue"/>
          <w:color w:val="000000" w:themeColor="text1"/>
          <w:lang w:eastAsia="en-US"/>
        </w:rPr>
      </w:pPr>
      <w:r w:rsidRPr="008E3732">
        <w:rPr>
          <w:rFonts w:ascii="Helvetica" w:eastAsiaTheme="minorHAnsi" w:hAnsi="Helvetica" w:cs="Helvetica Neue"/>
          <w:noProof/>
          <w:color w:val="000000" w:themeColor="text1"/>
          <w:lang w:eastAsia="en-US"/>
        </w:rPr>
        <mc:AlternateContent>
          <mc:Choice Requires="wps">
            <w:drawing>
              <wp:anchor distT="0" distB="0" distL="114300" distR="114300" simplePos="0" relativeHeight="251659264" behindDoc="0" locked="0" layoutInCell="1" allowOverlap="1" wp14:anchorId="7DB2B851" wp14:editId="6479F093">
                <wp:simplePos x="0" y="0"/>
                <wp:positionH relativeFrom="column">
                  <wp:posOffset>-178826</wp:posOffset>
                </wp:positionH>
                <wp:positionV relativeFrom="paragraph">
                  <wp:posOffset>108927</wp:posOffset>
                </wp:positionV>
                <wp:extent cx="6158914" cy="1310054"/>
                <wp:effectExtent l="12700" t="12700" r="13335" b="10795"/>
                <wp:wrapNone/>
                <wp:docPr id="21" name="Metin Kutusu 21"/>
                <wp:cNvGraphicFramePr/>
                <a:graphic xmlns:a="http://schemas.openxmlformats.org/drawingml/2006/main">
                  <a:graphicData uri="http://schemas.microsoft.com/office/word/2010/wordprocessingShape">
                    <wps:wsp>
                      <wps:cNvSpPr txBox="1"/>
                      <wps:spPr>
                        <a:xfrm>
                          <a:off x="0" y="0"/>
                          <a:ext cx="6158914" cy="1310054"/>
                        </a:xfrm>
                        <a:prstGeom prst="rect">
                          <a:avLst/>
                        </a:prstGeom>
                        <a:pattFill prst="dashVert">
                          <a:fgClr>
                            <a:schemeClr val="accent4">
                              <a:lumMod val="20000"/>
                              <a:lumOff val="80000"/>
                            </a:schemeClr>
                          </a:fgClr>
                          <a:bgClr>
                            <a:schemeClr val="bg1"/>
                          </a:bgClr>
                        </a:pattFill>
                        <a:ln w="25400">
                          <a:solidFill>
                            <a:prstClr val="black">
                              <a:alpha val="30000"/>
                            </a:prstClr>
                          </a:solidFill>
                        </a:ln>
                      </wps:spPr>
                      <wps:txbx>
                        <w:txbxContent>
                          <w:p w14:paraId="59FDF55B" w14:textId="77777777" w:rsidR="00C957C2" w:rsidRPr="008E3732" w:rsidRDefault="00C957C2" w:rsidP="008E3732">
                            <w:pPr>
                              <w:jc w:val="both"/>
                              <w:rPr>
                                <w:sz w:val="15"/>
                              </w:rPr>
                            </w:pPr>
                          </w:p>
                          <w:p w14:paraId="7EBA835D" w14:textId="1A7180E1" w:rsidR="00C957C2" w:rsidRPr="008E3732" w:rsidRDefault="00C957C2" w:rsidP="008E3732">
                            <w:pPr>
                              <w:autoSpaceDE w:val="0"/>
                              <w:autoSpaceDN w:val="0"/>
                              <w:adjustRightInd w:val="0"/>
                              <w:jc w:val="both"/>
                              <w:rPr>
                                <w:rFonts w:ascii="Helvetica Neue" w:eastAsiaTheme="minorHAnsi" w:hAnsi="Helvetica Neue" w:cs="Helvetica Neue"/>
                                <w:i/>
                                <w:color w:val="000000" w:themeColor="text1"/>
                                <w:szCs w:val="32"/>
                                <w:lang w:eastAsia="en-US"/>
                              </w:rPr>
                            </w:pPr>
                            <w:r>
                              <w:rPr>
                                <w:rFonts w:ascii="Helvetica Neue" w:eastAsiaTheme="minorHAnsi" w:hAnsi="Helvetica Neue" w:cs="Helvetica Neue"/>
                                <w:b/>
                                <w:bCs/>
                                <w:i/>
                                <w:color w:val="000000" w:themeColor="text1"/>
                                <w:szCs w:val="32"/>
                                <w:lang w:eastAsia="en-US"/>
                              </w:rPr>
                              <w:t xml:space="preserve">EN </w:t>
                            </w:r>
                            <w:r w:rsidRPr="008E3732">
                              <w:rPr>
                                <w:rFonts w:ascii="Helvetica Neue" w:eastAsiaTheme="minorHAnsi" w:hAnsi="Helvetica Neue" w:cs="Helvetica Neue"/>
                                <w:b/>
                                <w:bCs/>
                                <w:i/>
                                <w:color w:val="000000" w:themeColor="text1"/>
                                <w:szCs w:val="32"/>
                                <w:lang w:eastAsia="en-US"/>
                              </w:rPr>
                              <w:t>KRİTİK NOKTA:</w:t>
                            </w:r>
                            <w:r w:rsidRPr="008E3732">
                              <w:rPr>
                                <w:rFonts w:ascii="Helvetica Neue" w:eastAsiaTheme="minorHAnsi" w:hAnsi="Helvetica Neue" w:cs="Helvetica Neue"/>
                                <w:i/>
                                <w:color w:val="000000" w:themeColor="text1"/>
                                <w:szCs w:val="32"/>
                                <w:lang w:eastAsia="en-US"/>
                              </w:rPr>
                              <w:t xml:space="preserve"> </w:t>
                            </w:r>
                          </w:p>
                          <w:p w14:paraId="544E88C9" w14:textId="1BCB4E08" w:rsidR="00C957C2" w:rsidRPr="008E3732" w:rsidRDefault="00C957C2" w:rsidP="008E3732">
                            <w:pPr>
                              <w:autoSpaceDE w:val="0"/>
                              <w:autoSpaceDN w:val="0"/>
                              <w:adjustRightInd w:val="0"/>
                              <w:jc w:val="both"/>
                              <w:rPr>
                                <w:rFonts w:ascii="Helvetica Neue" w:eastAsiaTheme="minorHAnsi" w:hAnsi="Helvetica Neue" w:cs="Helvetica Neue"/>
                                <w:i/>
                                <w:color w:val="000000" w:themeColor="text1"/>
                                <w:szCs w:val="32"/>
                                <w:lang w:eastAsia="en-US"/>
                              </w:rPr>
                            </w:pPr>
                            <w:r w:rsidRPr="008E3732">
                              <w:rPr>
                                <w:rFonts w:ascii="Helvetica Neue" w:eastAsiaTheme="minorHAnsi" w:hAnsi="Helvetica Neue" w:cs="Helvetica Neue"/>
                                <w:i/>
                                <w:color w:val="000000" w:themeColor="text1"/>
                                <w:szCs w:val="32"/>
                                <w:lang w:eastAsia="en-US"/>
                              </w:rPr>
                              <w:t xml:space="preserve">Bu yeniden yapılandırma </w:t>
                            </w:r>
                            <w:r w:rsidRPr="008E3732">
                              <w:rPr>
                                <w:rFonts w:ascii="Helvetica Neue" w:eastAsiaTheme="minorHAnsi" w:hAnsi="Helvetica Neue" w:cs="Helvetica Neue"/>
                                <w:b/>
                                <w:bCs/>
                                <w:i/>
                                <w:color w:val="000000" w:themeColor="text1"/>
                                <w:szCs w:val="32"/>
                                <w:lang w:eastAsia="en-US"/>
                              </w:rPr>
                              <w:t>yalnızca bir kez</w:t>
                            </w:r>
                            <w:r w:rsidRPr="008E3732">
                              <w:rPr>
                                <w:rFonts w:ascii="Helvetica Neue" w:eastAsiaTheme="minorHAnsi" w:hAnsi="Helvetica Neue" w:cs="Helvetica Neue"/>
                                <w:i/>
                                <w:color w:val="000000" w:themeColor="text1"/>
                                <w:szCs w:val="32"/>
                                <w:lang w:eastAsia="en-US"/>
                              </w:rPr>
                              <w:t xml:space="preserve"> optimal </w:t>
                            </w:r>
                            <w:r>
                              <w:rPr>
                                <w:rFonts w:ascii="Helvetica Neue" w:eastAsiaTheme="minorHAnsi" w:hAnsi="Helvetica Neue" w:cs="Helvetica Neue"/>
                                <w:i/>
                                <w:color w:val="000000" w:themeColor="text1"/>
                                <w:szCs w:val="32"/>
                                <w:lang w:eastAsia="en-US"/>
                              </w:rPr>
                              <w:t xml:space="preserve">ve </w:t>
                            </w:r>
                            <w:r w:rsidRPr="008E3732">
                              <w:rPr>
                                <w:rFonts w:ascii="Helvetica Neue" w:eastAsiaTheme="minorHAnsi" w:hAnsi="Helvetica Neue" w:cs="Helvetica Neue"/>
                                <w:i/>
                                <w:color w:val="000000" w:themeColor="text1"/>
                                <w:szCs w:val="32"/>
                                <w:lang w:eastAsia="en-US"/>
                              </w:rPr>
                              <w:t xml:space="preserve">koşullarda gerçekleşir. Yanlış yöntemlerle bu süreç bozulursa, beyin alternatif ama </w:t>
                            </w:r>
                            <w:r w:rsidRPr="008E3732">
                              <w:rPr>
                                <w:rFonts w:ascii="Helvetica Neue" w:eastAsiaTheme="minorHAnsi" w:hAnsi="Helvetica Neue" w:cs="Helvetica Neue"/>
                                <w:b/>
                                <w:bCs/>
                                <w:i/>
                                <w:color w:val="000000" w:themeColor="text1"/>
                                <w:szCs w:val="32"/>
                                <w:lang w:eastAsia="en-US"/>
                              </w:rPr>
                              <w:t>verimsiz yollar</w:t>
                            </w:r>
                            <w:r w:rsidRPr="008E3732">
                              <w:rPr>
                                <w:rFonts w:ascii="Helvetica Neue" w:eastAsiaTheme="minorHAnsi" w:hAnsi="Helvetica Neue" w:cs="Helvetica Neue"/>
                                <w:i/>
                                <w:color w:val="000000" w:themeColor="text1"/>
                                <w:szCs w:val="32"/>
                                <w:lang w:eastAsia="en-US"/>
                              </w:rPr>
                              <w:t xml:space="preserve"> oluşturur — bu da kalıcı okuma</w:t>
                            </w:r>
                            <w:r>
                              <w:rPr>
                                <w:rFonts w:ascii="Helvetica Neue" w:eastAsiaTheme="minorHAnsi" w:hAnsi="Helvetica Neue" w:cs="Helvetica Neue"/>
                                <w:i/>
                                <w:color w:val="000000" w:themeColor="text1"/>
                                <w:szCs w:val="32"/>
                                <w:lang w:eastAsia="en-US"/>
                              </w:rPr>
                              <w:t>-öğrenme</w:t>
                            </w:r>
                            <w:r w:rsidRPr="008E3732">
                              <w:rPr>
                                <w:rFonts w:ascii="Helvetica Neue" w:eastAsiaTheme="minorHAnsi" w:hAnsi="Helvetica Neue" w:cs="Helvetica Neue"/>
                                <w:i/>
                                <w:color w:val="000000" w:themeColor="text1"/>
                                <w:szCs w:val="32"/>
                                <w:lang w:eastAsia="en-US"/>
                              </w:rPr>
                              <w:t xml:space="preserve"> </w:t>
                            </w:r>
                            <w:r>
                              <w:rPr>
                                <w:rFonts w:ascii="Helvetica Neue" w:eastAsiaTheme="minorHAnsi" w:hAnsi="Helvetica Neue" w:cs="Helvetica Neue"/>
                                <w:i/>
                                <w:color w:val="000000" w:themeColor="text1"/>
                                <w:szCs w:val="32"/>
                                <w:lang w:eastAsia="en-US"/>
                              </w:rPr>
                              <w:t>kısıtlamalarına</w:t>
                            </w:r>
                            <w:r w:rsidRPr="008E3732">
                              <w:rPr>
                                <w:rFonts w:ascii="Helvetica Neue" w:eastAsiaTheme="minorHAnsi" w:hAnsi="Helvetica Neue" w:cs="Helvetica Neue"/>
                                <w:i/>
                                <w:color w:val="000000" w:themeColor="text1"/>
                                <w:szCs w:val="32"/>
                                <w:lang w:eastAsia="en-US"/>
                              </w:rPr>
                              <w:t xml:space="preserve"> zemin hazırlar.</w:t>
                            </w:r>
                          </w:p>
                          <w:p w14:paraId="63E2668D" w14:textId="77777777" w:rsidR="00C957C2" w:rsidRPr="008E3732" w:rsidRDefault="00C957C2" w:rsidP="008E3732">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B2B851" id="_x0000_t202" coordsize="21600,21600" o:spt="202" path="m,l,21600r21600,l21600,xe">
                <v:stroke joinstyle="miter"/>
                <v:path gradientshapeok="t" o:connecttype="rect"/>
              </v:shapetype>
              <v:shape id="Metin Kutusu 21" o:spid="_x0000_s1026" type="#_x0000_t202" style="position:absolute;left:0;text-align:left;margin-left:-14.1pt;margin-top:8.6pt;width:484.95pt;height:10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" fillcolor="#fff2cc [663]" strokeweight="2pt">
                <v:fill r:id="rId5" o:title="" color2="white [3212]" type="pattern"/>
                <v:stroke opacity="19789f"/>
                <v:textbox>
                  <w:txbxContent>
                    <w:p w14:paraId="59FDF55B" w14:textId="77777777" w:rsidR="00C957C2" w:rsidRPr="008E3732" w:rsidRDefault="00C957C2" w:rsidP="008E3732">
                      <w:pPr>
                        <w:jc w:val="both"/>
                        <w:rPr>
                          <w:sz w:val="15"/>
                        </w:rPr>
                      </w:pPr>
                    </w:p>
                    <w:p w14:paraId="7EBA835D" w14:textId="1A7180E1" w:rsidR="00C957C2" w:rsidRPr="008E3732" w:rsidRDefault="00C957C2" w:rsidP="008E3732">
                      <w:pPr>
                        <w:autoSpaceDE w:val="0"/>
                        <w:autoSpaceDN w:val="0"/>
                        <w:adjustRightInd w:val="0"/>
                        <w:jc w:val="both"/>
                        <w:rPr>
                          <w:rFonts w:ascii="Helvetica Neue" w:eastAsiaTheme="minorHAnsi" w:hAnsi="Helvetica Neue" w:cs="Helvetica Neue"/>
                          <w:i/>
                          <w:color w:val="000000" w:themeColor="text1"/>
                          <w:szCs w:val="32"/>
                          <w:lang w:eastAsia="en-US"/>
                        </w:rPr>
                      </w:pPr>
                      <w:r>
                        <w:rPr>
                          <w:rFonts w:ascii="Helvetica Neue" w:eastAsiaTheme="minorHAnsi" w:hAnsi="Helvetica Neue" w:cs="Helvetica Neue"/>
                          <w:b/>
                          <w:bCs/>
                          <w:i/>
                          <w:color w:val="000000" w:themeColor="text1"/>
                          <w:szCs w:val="32"/>
                          <w:lang w:eastAsia="en-US"/>
                        </w:rPr>
                        <w:t xml:space="preserve">EN </w:t>
                      </w:r>
                      <w:r w:rsidRPr="008E3732">
                        <w:rPr>
                          <w:rFonts w:ascii="Helvetica Neue" w:eastAsiaTheme="minorHAnsi" w:hAnsi="Helvetica Neue" w:cs="Helvetica Neue"/>
                          <w:b/>
                          <w:bCs/>
                          <w:i/>
                          <w:color w:val="000000" w:themeColor="text1"/>
                          <w:szCs w:val="32"/>
                          <w:lang w:eastAsia="en-US"/>
                        </w:rPr>
                        <w:t>KRİTİK NOKTA:</w:t>
                      </w:r>
                      <w:r w:rsidRPr="008E3732">
                        <w:rPr>
                          <w:rFonts w:ascii="Helvetica Neue" w:eastAsiaTheme="minorHAnsi" w:hAnsi="Helvetica Neue" w:cs="Helvetica Neue"/>
                          <w:i/>
                          <w:color w:val="000000" w:themeColor="text1"/>
                          <w:szCs w:val="32"/>
                          <w:lang w:eastAsia="en-US"/>
                        </w:rPr>
                        <w:t xml:space="preserve"> </w:t>
                      </w:r>
                    </w:p>
                    <w:p w14:paraId="544E88C9" w14:textId="1BCB4E08" w:rsidR="00C957C2" w:rsidRPr="008E3732" w:rsidRDefault="00C957C2" w:rsidP="008E3732">
                      <w:pPr>
                        <w:autoSpaceDE w:val="0"/>
                        <w:autoSpaceDN w:val="0"/>
                        <w:adjustRightInd w:val="0"/>
                        <w:jc w:val="both"/>
                        <w:rPr>
                          <w:rFonts w:ascii="Helvetica Neue" w:eastAsiaTheme="minorHAnsi" w:hAnsi="Helvetica Neue" w:cs="Helvetica Neue"/>
                          <w:i/>
                          <w:color w:val="000000" w:themeColor="text1"/>
                          <w:szCs w:val="32"/>
                          <w:lang w:eastAsia="en-US"/>
                        </w:rPr>
                      </w:pPr>
                      <w:r w:rsidRPr="008E3732">
                        <w:rPr>
                          <w:rFonts w:ascii="Helvetica Neue" w:eastAsiaTheme="minorHAnsi" w:hAnsi="Helvetica Neue" w:cs="Helvetica Neue"/>
                          <w:i/>
                          <w:color w:val="000000" w:themeColor="text1"/>
                          <w:szCs w:val="32"/>
                          <w:lang w:eastAsia="en-US"/>
                        </w:rPr>
                        <w:t xml:space="preserve">Bu yeniden yapılandırma </w:t>
                      </w:r>
                      <w:r w:rsidRPr="008E3732">
                        <w:rPr>
                          <w:rFonts w:ascii="Helvetica Neue" w:eastAsiaTheme="minorHAnsi" w:hAnsi="Helvetica Neue" w:cs="Helvetica Neue"/>
                          <w:b/>
                          <w:bCs/>
                          <w:i/>
                          <w:color w:val="000000" w:themeColor="text1"/>
                          <w:szCs w:val="32"/>
                          <w:lang w:eastAsia="en-US"/>
                        </w:rPr>
                        <w:t>yalnızca bir kez</w:t>
                      </w:r>
                      <w:r w:rsidRPr="008E3732">
                        <w:rPr>
                          <w:rFonts w:ascii="Helvetica Neue" w:eastAsiaTheme="minorHAnsi" w:hAnsi="Helvetica Neue" w:cs="Helvetica Neue"/>
                          <w:i/>
                          <w:color w:val="000000" w:themeColor="text1"/>
                          <w:szCs w:val="32"/>
                          <w:lang w:eastAsia="en-US"/>
                        </w:rPr>
                        <w:t xml:space="preserve"> optimal </w:t>
                      </w:r>
                      <w:r>
                        <w:rPr>
                          <w:rFonts w:ascii="Helvetica Neue" w:eastAsiaTheme="minorHAnsi" w:hAnsi="Helvetica Neue" w:cs="Helvetica Neue"/>
                          <w:i/>
                          <w:color w:val="000000" w:themeColor="text1"/>
                          <w:szCs w:val="32"/>
                          <w:lang w:eastAsia="en-US"/>
                        </w:rPr>
                        <w:t xml:space="preserve">ve </w:t>
                      </w:r>
                      <w:r w:rsidRPr="008E3732">
                        <w:rPr>
                          <w:rFonts w:ascii="Helvetica Neue" w:eastAsiaTheme="minorHAnsi" w:hAnsi="Helvetica Neue" w:cs="Helvetica Neue"/>
                          <w:i/>
                          <w:color w:val="000000" w:themeColor="text1"/>
                          <w:szCs w:val="32"/>
                          <w:lang w:eastAsia="en-US"/>
                        </w:rPr>
                        <w:t xml:space="preserve">koşullarda gerçekleşir. Yanlış yöntemlerle bu süreç bozulursa, beyin alternatif ama </w:t>
                      </w:r>
                      <w:r w:rsidRPr="008E3732">
                        <w:rPr>
                          <w:rFonts w:ascii="Helvetica Neue" w:eastAsiaTheme="minorHAnsi" w:hAnsi="Helvetica Neue" w:cs="Helvetica Neue"/>
                          <w:b/>
                          <w:bCs/>
                          <w:i/>
                          <w:color w:val="000000" w:themeColor="text1"/>
                          <w:szCs w:val="32"/>
                          <w:lang w:eastAsia="en-US"/>
                        </w:rPr>
                        <w:t>verimsiz yollar</w:t>
                      </w:r>
                      <w:r w:rsidRPr="008E3732">
                        <w:rPr>
                          <w:rFonts w:ascii="Helvetica Neue" w:eastAsiaTheme="minorHAnsi" w:hAnsi="Helvetica Neue" w:cs="Helvetica Neue"/>
                          <w:i/>
                          <w:color w:val="000000" w:themeColor="text1"/>
                          <w:szCs w:val="32"/>
                          <w:lang w:eastAsia="en-US"/>
                        </w:rPr>
                        <w:t xml:space="preserve"> oluşturur — bu da kalıcı okuma</w:t>
                      </w:r>
                      <w:r>
                        <w:rPr>
                          <w:rFonts w:ascii="Helvetica Neue" w:eastAsiaTheme="minorHAnsi" w:hAnsi="Helvetica Neue" w:cs="Helvetica Neue"/>
                          <w:i/>
                          <w:color w:val="000000" w:themeColor="text1"/>
                          <w:szCs w:val="32"/>
                          <w:lang w:eastAsia="en-US"/>
                        </w:rPr>
                        <w:t>-öğrenme</w:t>
                      </w:r>
                      <w:r w:rsidRPr="008E3732">
                        <w:rPr>
                          <w:rFonts w:ascii="Helvetica Neue" w:eastAsiaTheme="minorHAnsi" w:hAnsi="Helvetica Neue" w:cs="Helvetica Neue"/>
                          <w:i/>
                          <w:color w:val="000000" w:themeColor="text1"/>
                          <w:szCs w:val="32"/>
                          <w:lang w:eastAsia="en-US"/>
                        </w:rPr>
                        <w:t xml:space="preserve"> </w:t>
                      </w:r>
                      <w:r>
                        <w:rPr>
                          <w:rFonts w:ascii="Helvetica Neue" w:eastAsiaTheme="minorHAnsi" w:hAnsi="Helvetica Neue" w:cs="Helvetica Neue"/>
                          <w:i/>
                          <w:color w:val="000000" w:themeColor="text1"/>
                          <w:szCs w:val="32"/>
                          <w:lang w:eastAsia="en-US"/>
                        </w:rPr>
                        <w:t>kısıtlamalarına</w:t>
                      </w:r>
                      <w:r w:rsidRPr="008E3732">
                        <w:rPr>
                          <w:rFonts w:ascii="Helvetica Neue" w:eastAsiaTheme="minorHAnsi" w:hAnsi="Helvetica Neue" w:cs="Helvetica Neue"/>
                          <w:i/>
                          <w:color w:val="000000" w:themeColor="text1"/>
                          <w:szCs w:val="32"/>
                          <w:lang w:eastAsia="en-US"/>
                        </w:rPr>
                        <w:t xml:space="preserve"> zemin hazırlar.</w:t>
                      </w:r>
                    </w:p>
                    <w:p w14:paraId="63E2668D" w14:textId="77777777" w:rsidR="00C957C2" w:rsidRPr="008E3732" w:rsidRDefault="00C957C2" w:rsidP="008E3732">
                      <w:pPr>
                        <w:jc w:val="both"/>
                      </w:pPr>
                    </w:p>
                  </w:txbxContent>
                </v:textbox>
              </v:shape>
            </w:pict>
          </mc:Fallback>
        </mc:AlternateContent>
      </w:r>
    </w:p>
    <w:p w14:paraId="12955B52"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p>
    <w:p w14:paraId="06DD0155"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p>
    <w:p w14:paraId="6788C842" w14:textId="173DF85D"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p>
    <w:p w14:paraId="40EA40E3" w14:textId="77777777" w:rsidR="006B7B85" w:rsidRPr="008E3732" w:rsidRDefault="006B7B85" w:rsidP="003D2218">
      <w:pPr>
        <w:tabs>
          <w:tab w:val="left" w:pos="220"/>
          <w:tab w:val="left" w:pos="720"/>
        </w:tabs>
        <w:autoSpaceDE w:val="0"/>
        <w:autoSpaceDN w:val="0"/>
        <w:adjustRightInd w:val="0"/>
        <w:spacing w:after="160"/>
        <w:jc w:val="both"/>
        <w:rPr>
          <w:rFonts w:ascii="Helvetica" w:eastAsiaTheme="minorHAnsi" w:hAnsi="Helvetica" w:cstheme="minorHAnsi"/>
          <w:b/>
          <w:i/>
          <w:color w:val="000000" w:themeColor="text1"/>
          <w:sz w:val="32"/>
          <w:highlight w:val="yellow"/>
          <w:u w:val="single"/>
          <w:lang w:eastAsia="en-US"/>
        </w:rPr>
      </w:pPr>
    </w:p>
    <w:p w14:paraId="194527C0" w14:textId="147C3B2C" w:rsidR="006B7B85" w:rsidRPr="008E3732" w:rsidRDefault="006B7B85" w:rsidP="003D2218">
      <w:pPr>
        <w:tabs>
          <w:tab w:val="left" w:pos="220"/>
          <w:tab w:val="left" w:pos="720"/>
        </w:tabs>
        <w:autoSpaceDE w:val="0"/>
        <w:autoSpaceDN w:val="0"/>
        <w:adjustRightInd w:val="0"/>
        <w:spacing w:after="160"/>
        <w:jc w:val="both"/>
        <w:rPr>
          <w:rFonts w:ascii="Helvetica" w:eastAsiaTheme="minorHAnsi" w:hAnsi="Helvetica" w:cstheme="minorHAnsi"/>
          <w:color w:val="000000" w:themeColor="text1"/>
          <w:lang w:eastAsia="en-US"/>
        </w:rPr>
      </w:pPr>
      <w:r w:rsidRPr="008E3732">
        <w:rPr>
          <w:rFonts w:ascii="Helvetica" w:eastAsiaTheme="minorHAnsi" w:hAnsi="Helvetica" w:cstheme="minorHAnsi"/>
          <w:color w:val="000000" w:themeColor="text1"/>
          <w:lang w:eastAsia="en-US"/>
        </w:rPr>
        <w:t>A-K Projesinde bu</w:t>
      </w:r>
      <w:r w:rsidR="0097673A">
        <w:rPr>
          <w:rFonts w:ascii="Helvetica" w:eastAsiaTheme="minorHAnsi" w:hAnsi="Helvetica" w:cstheme="minorHAnsi"/>
          <w:color w:val="000000" w:themeColor="text1"/>
          <w:lang w:eastAsia="en-US"/>
        </w:rPr>
        <w:t xml:space="preserve"> kritik dönemde</w:t>
      </w:r>
      <w:r w:rsidRPr="008E3732">
        <w:rPr>
          <w:rFonts w:ascii="Helvetica" w:eastAsiaTheme="minorHAnsi" w:hAnsi="Helvetica" w:cstheme="minorHAnsi"/>
          <w:color w:val="000000" w:themeColor="text1"/>
          <w:lang w:eastAsia="en-US"/>
        </w:rPr>
        <w:t xml:space="preserve"> </w:t>
      </w:r>
      <w:r w:rsidRPr="008E3732">
        <w:rPr>
          <w:rFonts w:ascii="Helvetica" w:eastAsiaTheme="minorHAnsi" w:hAnsi="Helvetica" w:cstheme="minorHAnsi"/>
          <w:b/>
          <w:i/>
          <w:color w:val="000000" w:themeColor="text1"/>
          <w:lang w:eastAsia="en-US"/>
        </w:rPr>
        <w:t>optimal</w:t>
      </w:r>
      <w:r w:rsidRPr="008E3732">
        <w:rPr>
          <w:rFonts w:ascii="Helvetica" w:eastAsiaTheme="minorHAnsi" w:hAnsi="Helvetica" w:cstheme="minorHAnsi"/>
          <w:color w:val="000000" w:themeColor="text1"/>
          <w:lang w:eastAsia="en-US"/>
        </w:rPr>
        <w:t xml:space="preserve"> koşulları </w:t>
      </w:r>
      <w:r w:rsidR="006A498B">
        <w:rPr>
          <w:rFonts w:ascii="Helvetica" w:eastAsiaTheme="minorHAnsi" w:hAnsi="Helvetica" w:cstheme="minorHAnsi"/>
          <w:color w:val="000000" w:themeColor="text1"/>
          <w:lang w:eastAsia="en-US"/>
        </w:rPr>
        <w:t>desteklemek</w:t>
      </w:r>
      <w:r w:rsidRPr="008E3732">
        <w:rPr>
          <w:rFonts w:ascii="Helvetica" w:eastAsiaTheme="minorHAnsi" w:hAnsi="Helvetica" w:cstheme="minorHAnsi"/>
          <w:color w:val="000000" w:themeColor="text1"/>
          <w:lang w:eastAsia="en-US"/>
        </w:rPr>
        <w:t xml:space="preserve"> için yapılandırılmış 30 formatta 6000 in üzerinde oyun bulunmaktadır.</w:t>
      </w:r>
    </w:p>
    <w:p w14:paraId="726A8BD7" w14:textId="41F6D8B2" w:rsidR="006B7B85" w:rsidRPr="008E3732" w:rsidRDefault="006B7B85" w:rsidP="003D2218">
      <w:pPr>
        <w:tabs>
          <w:tab w:val="left" w:pos="220"/>
          <w:tab w:val="left" w:pos="720"/>
        </w:tabs>
        <w:autoSpaceDE w:val="0"/>
        <w:autoSpaceDN w:val="0"/>
        <w:adjustRightInd w:val="0"/>
        <w:spacing w:after="160"/>
        <w:jc w:val="both"/>
        <w:rPr>
          <w:rFonts w:ascii="Helvetica" w:eastAsiaTheme="minorHAnsi" w:hAnsi="Helvetica" w:cs="Helvetica Neue"/>
          <w:b/>
          <w:i/>
          <w:color w:val="000000" w:themeColor="text1"/>
          <w:sz w:val="36"/>
          <w:u w:val="single"/>
          <w:lang w:eastAsia="en-US"/>
        </w:rPr>
      </w:pPr>
      <w:r w:rsidRPr="008E3732">
        <w:rPr>
          <w:rFonts w:ascii="Helvetica" w:eastAsiaTheme="minorHAnsi" w:hAnsi="Helvetica" w:cstheme="minorHAnsi"/>
          <w:b/>
          <w:i/>
          <w:color w:val="000000" w:themeColor="text1"/>
          <w:sz w:val="32"/>
          <w:highlight w:val="yellow"/>
          <w:u w:val="single"/>
          <w:lang w:eastAsia="en-US"/>
        </w:rPr>
        <w:lastRenderedPageBreak/>
        <w:t>A-K Pro</w:t>
      </w:r>
      <w:r w:rsidR="008B24C1">
        <w:rPr>
          <w:rFonts w:ascii="Helvetica" w:eastAsiaTheme="minorHAnsi" w:hAnsi="Helvetica" w:cstheme="minorHAnsi"/>
          <w:b/>
          <w:i/>
          <w:color w:val="000000" w:themeColor="text1"/>
          <w:sz w:val="32"/>
          <w:highlight w:val="yellow"/>
          <w:u w:val="single"/>
          <w:lang w:eastAsia="en-US"/>
        </w:rPr>
        <w:t>gramında</w:t>
      </w:r>
      <w:r w:rsidRPr="008E3732">
        <w:rPr>
          <w:rFonts w:ascii="Helvetica" w:eastAsiaTheme="minorHAnsi" w:hAnsi="Helvetica" w:cstheme="minorHAnsi"/>
          <w:b/>
          <w:i/>
          <w:color w:val="000000" w:themeColor="text1"/>
          <w:sz w:val="32"/>
          <w:highlight w:val="yellow"/>
          <w:u w:val="single"/>
          <w:lang w:eastAsia="en-US"/>
        </w:rPr>
        <w:t xml:space="preserve"> </w:t>
      </w:r>
      <w:r w:rsidR="002036B6">
        <w:rPr>
          <w:rFonts w:ascii="Helvetica" w:eastAsiaTheme="minorHAnsi" w:hAnsi="Helvetica" w:cstheme="minorHAnsi"/>
          <w:b/>
          <w:i/>
          <w:color w:val="000000" w:themeColor="text1"/>
          <w:sz w:val="32"/>
          <w:highlight w:val="yellow"/>
          <w:u w:val="single"/>
          <w:lang w:eastAsia="en-US"/>
        </w:rPr>
        <w:t xml:space="preserve">bu 4 </w:t>
      </w:r>
      <w:r w:rsidRPr="008E3732">
        <w:rPr>
          <w:rFonts w:ascii="Helvetica" w:eastAsiaTheme="minorHAnsi" w:hAnsi="Helvetica" w:cstheme="minorHAnsi"/>
          <w:b/>
          <w:i/>
          <w:color w:val="000000" w:themeColor="text1"/>
          <w:sz w:val="32"/>
          <w:highlight w:val="yellow"/>
          <w:u w:val="single"/>
          <w:lang w:eastAsia="en-US"/>
        </w:rPr>
        <w:t>b</w:t>
      </w:r>
      <w:r w:rsidR="000F3141" w:rsidRPr="008E3732">
        <w:rPr>
          <w:rFonts w:ascii="Helvetica" w:eastAsiaTheme="minorHAnsi" w:hAnsi="Helvetica" w:cstheme="minorHAnsi"/>
          <w:b/>
          <w:i/>
          <w:color w:val="000000" w:themeColor="text1"/>
          <w:sz w:val="32"/>
          <w:highlight w:val="yellow"/>
          <w:u w:val="single"/>
          <w:lang w:eastAsia="en-US"/>
        </w:rPr>
        <w:t>ilişsel</w:t>
      </w:r>
      <w:r w:rsidRPr="008E3732">
        <w:rPr>
          <w:rFonts w:ascii="Helvetica" w:eastAsiaTheme="minorHAnsi" w:hAnsi="Helvetica" w:cstheme="minorHAnsi"/>
          <w:b/>
          <w:i/>
          <w:color w:val="000000" w:themeColor="text1"/>
          <w:sz w:val="32"/>
          <w:highlight w:val="yellow"/>
          <w:u w:val="single"/>
          <w:lang w:eastAsia="en-US"/>
        </w:rPr>
        <w:t xml:space="preserve"> alanı çalıştıran oyunlar;</w:t>
      </w:r>
    </w:p>
    <w:p w14:paraId="68846EB0" w14:textId="77777777" w:rsidR="00887616" w:rsidRPr="008E3732" w:rsidRDefault="006B7B85" w:rsidP="003D2218">
      <w:pPr>
        <w:numPr>
          <w:ilvl w:val="0"/>
          <w:numId w:val="33"/>
        </w:numPr>
        <w:tabs>
          <w:tab w:val="left" w:pos="220"/>
          <w:tab w:val="left" w:pos="284"/>
        </w:tabs>
        <w:autoSpaceDE w:val="0"/>
        <w:autoSpaceDN w:val="0"/>
        <w:adjustRightInd w:val="0"/>
        <w:spacing w:after="160"/>
        <w:ind w:hanging="720"/>
        <w:jc w:val="both"/>
        <w:rPr>
          <w:rFonts w:ascii="Helvetica" w:eastAsiaTheme="minorHAnsi" w:hAnsi="Helvetica" w:cstheme="minorHAnsi"/>
          <w:color w:val="000000" w:themeColor="text1"/>
          <w:lang w:eastAsia="en-US"/>
        </w:rPr>
      </w:pPr>
      <w:r w:rsidRPr="008E3732">
        <w:rPr>
          <w:rFonts w:ascii="Helvetica" w:eastAsiaTheme="minorHAnsi" w:hAnsi="Helvetica" w:cstheme="minorHAnsi"/>
          <w:b/>
          <w:bCs/>
          <w:color w:val="000000" w:themeColor="text1"/>
          <w:sz w:val="32"/>
          <w:highlight w:val="yellow"/>
          <w:lang w:eastAsia="en-US"/>
        </w:rPr>
        <w:t>Görsel korteks</w:t>
      </w:r>
      <w:r w:rsidRPr="008E3732">
        <w:rPr>
          <w:rFonts w:ascii="Helvetica" w:eastAsiaTheme="minorHAnsi" w:hAnsi="Helvetica" w:cstheme="minorHAnsi"/>
          <w:color w:val="000000" w:themeColor="text1"/>
          <w:sz w:val="32"/>
          <w:highlight w:val="yellow"/>
          <w:lang w:eastAsia="en-US"/>
        </w:rPr>
        <w:t> (harf tanıma)</w:t>
      </w:r>
      <w:r w:rsidR="00260A2E" w:rsidRPr="008E3732">
        <w:rPr>
          <w:rFonts w:ascii="Helvetica" w:eastAsiaTheme="minorHAnsi" w:hAnsi="Helvetica" w:cstheme="minorHAnsi"/>
          <w:color w:val="000000" w:themeColor="text1"/>
          <w:sz w:val="32"/>
          <w:highlight w:val="yellow"/>
          <w:lang w:eastAsia="en-US"/>
        </w:rPr>
        <w:t>:</w:t>
      </w:r>
      <w:r w:rsidRPr="008E3732">
        <w:rPr>
          <w:rFonts w:ascii="Helvetica" w:eastAsiaTheme="minorHAnsi" w:hAnsi="Helvetica" w:cstheme="minorHAnsi"/>
          <w:color w:val="000000" w:themeColor="text1"/>
          <w:lang w:eastAsia="en-US"/>
        </w:rPr>
        <w:t xml:space="preserve"> </w:t>
      </w:r>
    </w:p>
    <w:p w14:paraId="1DAF1E42" w14:textId="5D41A42F" w:rsidR="00887616" w:rsidRPr="008E3732" w:rsidRDefault="006B7B85" w:rsidP="003D2218">
      <w:pPr>
        <w:pStyle w:val="ListeParagraf"/>
        <w:numPr>
          <w:ilvl w:val="0"/>
          <w:numId w:val="42"/>
        </w:numPr>
        <w:tabs>
          <w:tab w:val="left" w:pos="220"/>
          <w:tab w:val="left" w:pos="284"/>
        </w:tabs>
        <w:autoSpaceDE w:val="0"/>
        <w:autoSpaceDN w:val="0"/>
        <w:adjustRightInd w:val="0"/>
        <w:spacing w:after="160"/>
        <w:jc w:val="both"/>
        <w:rPr>
          <w:rFonts w:ascii="Helvetica" w:eastAsiaTheme="minorHAnsi" w:hAnsi="Helvetica" w:cstheme="minorHAnsi"/>
          <w:color w:val="000000" w:themeColor="text1"/>
          <w:lang w:eastAsia="en-US"/>
        </w:rPr>
      </w:pPr>
      <w:r w:rsidRPr="008E3732">
        <w:rPr>
          <w:rFonts w:ascii="Helvetica" w:hAnsi="Helvetica" w:cstheme="minorHAnsi"/>
          <w:i/>
        </w:rPr>
        <w:t>Çiftini bul</w:t>
      </w:r>
      <w:r w:rsidR="00DB2B49" w:rsidRPr="008E3732">
        <w:rPr>
          <w:rFonts w:ascii="Helvetica" w:hAnsi="Helvetica" w:cstheme="minorHAnsi"/>
          <w:i/>
        </w:rPr>
        <w:t xml:space="preserve"> </w:t>
      </w:r>
      <w:r w:rsidR="00887616" w:rsidRPr="008E3732">
        <w:rPr>
          <w:rFonts w:ascii="Helvetica" w:hAnsi="Helvetica" w:cstheme="minorHAnsi"/>
          <w:i/>
        </w:rPr>
        <w:t>oyunu: K</w:t>
      </w:r>
      <w:r w:rsidR="00DB2B49" w:rsidRPr="008E3732">
        <w:rPr>
          <w:rFonts w:ascii="Helvetica" w:hAnsi="Helvetica" w:cstheme="minorHAnsi"/>
          <w:i/>
        </w:rPr>
        <w:t>elime çiftlerini görsel olarak kıyaslar ve aynı olmayanı ve olanı tespit ederek seç</w:t>
      </w:r>
      <w:r w:rsidR="001A07D4" w:rsidRPr="008E3732">
        <w:rPr>
          <w:rFonts w:ascii="Helvetica" w:hAnsi="Helvetica" w:cstheme="minorHAnsi"/>
          <w:i/>
        </w:rPr>
        <w:t>im yapar</w:t>
      </w:r>
      <w:r w:rsidR="00DB2B49" w:rsidRPr="008E3732">
        <w:rPr>
          <w:rFonts w:ascii="Helvetica" w:hAnsi="Helvetica" w:cstheme="minorHAnsi"/>
          <w:i/>
        </w:rPr>
        <w:t>. Bu esnada kelimeyi görsel hafızaya alır, görsel veri tabanını pekiştirir</w:t>
      </w:r>
      <w:r w:rsidRPr="008E3732">
        <w:rPr>
          <w:rFonts w:ascii="Helvetica" w:hAnsi="Helvetica" w:cstheme="minorHAnsi"/>
          <w:i/>
        </w:rPr>
        <w:t xml:space="preserve">, </w:t>
      </w:r>
    </w:p>
    <w:p w14:paraId="0209CC0C" w14:textId="77777777" w:rsidR="00887616" w:rsidRPr="008E3732" w:rsidRDefault="00415313" w:rsidP="003D2218">
      <w:pPr>
        <w:pStyle w:val="ListeParagraf"/>
        <w:numPr>
          <w:ilvl w:val="0"/>
          <w:numId w:val="42"/>
        </w:numPr>
        <w:tabs>
          <w:tab w:val="left" w:pos="220"/>
          <w:tab w:val="left" w:pos="284"/>
        </w:tabs>
        <w:autoSpaceDE w:val="0"/>
        <w:autoSpaceDN w:val="0"/>
        <w:adjustRightInd w:val="0"/>
        <w:spacing w:after="160"/>
        <w:jc w:val="both"/>
        <w:rPr>
          <w:rFonts w:ascii="Helvetica" w:eastAsiaTheme="minorHAnsi" w:hAnsi="Helvetica" w:cstheme="minorHAnsi"/>
          <w:color w:val="000000" w:themeColor="text1"/>
          <w:lang w:eastAsia="en-US"/>
        </w:rPr>
      </w:pPr>
      <w:r w:rsidRPr="008E3732">
        <w:rPr>
          <w:rFonts w:ascii="Helvetica" w:hAnsi="Helvetica" w:cstheme="minorHAnsi"/>
          <w:i/>
        </w:rPr>
        <w:t>Ş</w:t>
      </w:r>
      <w:r w:rsidR="006B7B85" w:rsidRPr="008E3732">
        <w:rPr>
          <w:rFonts w:ascii="Helvetica" w:hAnsi="Helvetica" w:cstheme="minorHAnsi"/>
          <w:i/>
        </w:rPr>
        <w:t>ifre</w:t>
      </w:r>
      <w:r w:rsidR="00887616" w:rsidRPr="008E3732">
        <w:rPr>
          <w:rFonts w:ascii="Helvetica" w:hAnsi="Helvetica" w:cstheme="minorHAnsi"/>
          <w:i/>
        </w:rPr>
        <w:t xml:space="preserve"> oyunu: H</w:t>
      </w:r>
      <w:r w:rsidR="00DB2B49" w:rsidRPr="008E3732">
        <w:rPr>
          <w:rFonts w:ascii="Helvetica" w:hAnsi="Helvetica" w:cstheme="minorHAnsi"/>
          <w:i/>
        </w:rPr>
        <w:t>arfleri kendinden başka bir sembol ile eşleştirir ve kelimeleri oluştururken bu sembolleri kullanır. Bu esnada ses ve sembol eşleştirme yaparak kelimeyi görsel hafızaya aktarır</w:t>
      </w:r>
      <w:r w:rsidR="006B7B85" w:rsidRPr="008E3732">
        <w:rPr>
          <w:rFonts w:ascii="Helvetica" w:hAnsi="Helvetica" w:cstheme="minorHAnsi"/>
          <w:i/>
        </w:rPr>
        <w:t xml:space="preserve">, </w:t>
      </w:r>
    </w:p>
    <w:p w14:paraId="75187A4C" w14:textId="77777777" w:rsidR="00887616" w:rsidRPr="008E3732" w:rsidRDefault="00415313" w:rsidP="003D2218">
      <w:pPr>
        <w:pStyle w:val="ListeParagraf"/>
        <w:numPr>
          <w:ilvl w:val="0"/>
          <w:numId w:val="42"/>
        </w:numPr>
        <w:tabs>
          <w:tab w:val="left" w:pos="220"/>
          <w:tab w:val="left" w:pos="284"/>
        </w:tabs>
        <w:autoSpaceDE w:val="0"/>
        <w:autoSpaceDN w:val="0"/>
        <w:adjustRightInd w:val="0"/>
        <w:spacing w:after="160"/>
        <w:jc w:val="both"/>
        <w:rPr>
          <w:rFonts w:ascii="Helvetica" w:eastAsiaTheme="minorHAnsi" w:hAnsi="Helvetica" w:cstheme="minorHAnsi"/>
          <w:color w:val="000000" w:themeColor="text1"/>
          <w:lang w:eastAsia="en-US"/>
        </w:rPr>
      </w:pPr>
      <w:r w:rsidRPr="008E3732">
        <w:rPr>
          <w:rFonts w:ascii="Helvetica" w:hAnsi="Helvetica" w:cstheme="minorHAnsi"/>
          <w:i/>
        </w:rPr>
        <w:t>O</w:t>
      </w:r>
      <w:r w:rsidR="006B7B85" w:rsidRPr="008E3732">
        <w:rPr>
          <w:rFonts w:ascii="Helvetica" w:hAnsi="Helvetica" w:cstheme="minorHAnsi"/>
          <w:i/>
        </w:rPr>
        <w:t>kuma-</w:t>
      </w:r>
      <w:r w:rsidRPr="008E3732">
        <w:rPr>
          <w:rFonts w:ascii="Helvetica" w:hAnsi="Helvetica" w:cstheme="minorHAnsi"/>
          <w:i/>
        </w:rPr>
        <w:t>İ</w:t>
      </w:r>
      <w:r w:rsidR="006B7B85" w:rsidRPr="008E3732">
        <w:rPr>
          <w:rFonts w:ascii="Helvetica" w:hAnsi="Helvetica" w:cstheme="minorHAnsi"/>
          <w:i/>
        </w:rPr>
        <w:t>şlemleme</w:t>
      </w:r>
      <w:r w:rsidR="00DB2B49" w:rsidRPr="008E3732">
        <w:rPr>
          <w:rFonts w:ascii="Helvetica" w:hAnsi="Helvetica" w:cstheme="minorHAnsi"/>
          <w:i/>
        </w:rPr>
        <w:t xml:space="preserve"> </w:t>
      </w:r>
      <w:r w:rsidR="00887616" w:rsidRPr="008E3732">
        <w:rPr>
          <w:rFonts w:ascii="Helvetica" w:hAnsi="Helvetica" w:cstheme="minorHAnsi"/>
          <w:i/>
        </w:rPr>
        <w:t xml:space="preserve">oyunu: </w:t>
      </w:r>
      <w:r w:rsidR="00DB2B49" w:rsidRPr="008E3732">
        <w:rPr>
          <w:rFonts w:ascii="Helvetica" w:hAnsi="Helvetica" w:cstheme="minorHAnsi"/>
          <w:i/>
        </w:rPr>
        <w:t>Art arda çıkan harfleri zihninde birleştirirken bu esnada kelimeyi oluşturur ve altta çıkan seçenekler arasından bulur. Kelimeyi göster-yap aşamasıyla görsel veri tabanına aktarır</w:t>
      </w:r>
      <w:r w:rsidR="006B7B85" w:rsidRPr="008E3732">
        <w:rPr>
          <w:rFonts w:ascii="Helvetica" w:hAnsi="Helvetica" w:cstheme="minorHAnsi"/>
          <w:i/>
        </w:rPr>
        <w:t xml:space="preserve">, </w:t>
      </w:r>
    </w:p>
    <w:p w14:paraId="5EB732AC" w14:textId="77777777" w:rsidR="00887616" w:rsidRPr="008E3732" w:rsidRDefault="00415313" w:rsidP="003D2218">
      <w:pPr>
        <w:pStyle w:val="ListeParagraf"/>
        <w:numPr>
          <w:ilvl w:val="0"/>
          <w:numId w:val="42"/>
        </w:numPr>
        <w:tabs>
          <w:tab w:val="left" w:pos="220"/>
          <w:tab w:val="left" w:pos="284"/>
        </w:tabs>
        <w:autoSpaceDE w:val="0"/>
        <w:autoSpaceDN w:val="0"/>
        <w:adjustRightInd w:val="0"/>
        <w:spacing w:after="160"/>
        <w:jc w:val="both"/>
        <w:rPr>
          <w:rFonts w:ascii="Helvetica" w:eastAsiaTheme="minorHAnsi" w:hAnsi="Helvetica" w:cstheme="minorHAnsi"/>
          <w:color w:val="000000" w:themeColor="text1"/>
          <w:lang w:eastAsia="en-US"/>
        </w:rPr>
      </w:pPr>
      <w:r w:rsidRPr="008E3732">
        <w:rPr>
          <w:rFonts w:ascii="Helvetica" w:hAnsi="Helvetica" w:cstheme="minorHAnsi"/>
          <w:i/>
        </w:rPr>
        <w:t>G</w:t>
      </w:r>
      <w:r w:rsidR="006B7B85" w:rsidRPr="008E3732">
        <w:rPr>
          <w:rFonts w:ascii="Helvetica" w:hAnsi="Helvetica" w:cstheme="minorHAnsi"/>
          <w:i/>
        </w:rPr>
        <w:t xml:space="preserve">örsel </w:t>
      </w:r>
      <w:r w:rsidRPr="008E3732">
        <w:rPr>
          <w:rFonts w:ascii="Helvetica" w:hAnsi="Helvetica" w:cstheme="minorHAnsi"/>
          <w:i/>
        </w:rPr>
        <w:t>H</w:t>
      </w:r>
      <w:r w:rsidR="006B7B85" w:rsidRPr="008E3732">
        <w:rPr>
          <w:rFonts w:ascii="Helvetica" w:hAnsi="Helvetica" w:cstheme="minorHAnsi"/>
          <w:i/>
        </w:rPr>
        <w:t>afıza</w:t>
      </w:r>
      <w:r w:rsidR="00822406" w:rsidRPr="008E3732">
        <w:rPr>
          <w:rFonts w:ascii="Helvetica" w:hAnsi="Helvetica" w:cstheme="minorHAnsi"/>
          <w:i/>
        </w:rPr>
        <w:t xml:space="preserve"> </w:t>
      </w:r>
      <w:r w:rsidR="00887616" w:rsidRPr="008E3732">
        <w:rPr>
          <w:rFonts w:ascii="Helvetica" w:hAnsi="Helvetica" w:cstheme="minorHAnsi"/>
          <w:i/>
        </w:rPr>
        <w:t>oyunu: Ç</w:t>
      </w:r>
      <w:r w:rsidR="005F601A" w:rsidRPr="008E3732">
        <w:rPr>
          <w:rFonts w:ascii="Helvetica" w:hAnsi="Helvetica" w:cstheme="minorHAnsi"/>
          <w:i/>
        </w:rPr>
        <w:t>ıkan kelimeleri kısa süre aklında tutarken verilen seçenekler arasından aklında tuttuklarını bularak işaretler. Bu esnada aklında tuttuğu kelimeleri görsel veri tabanına atmış olur</w:t>
      </w:r>
      <w:r w:rsidR="006B7B85" w:rsidRPr="008E3732">
        <w:rPr>
          <w:rFonts w:ascii="Helvetica" w:hAnsi="Helvetica" w:cstheme="minorHAnsi"/>
          <w:i/>
        </w:rPr>
        <w:t>,</w:t>
      </w:r>
    </w:p>
    <w:p w14:paraId="5900585D" w14:textId="77777777" w:rsidR="00887616" w:rsidRPr="008E3732" w:rsidRDefault="00415313" w:rsidP="003D2218">
      <w:pPr>
        <w:pStyle w:val="ListeParagraf"/>
        <w:numPr>
          <w:ilvl w:val="0"/>
          <w:numId w:val="42"/>
        </w:numPr>
        <w:tabs>
          <w:tab w:val="left" w:pos="220"/>
          <w:tab w:val="left" w:pos="284"/>
        </w:tabs>
        <w:autoSpaceDE w:val="0"/>
        <w:autoSpaceDN w:val="0"/>
        <w:adjustRightInd w:val="0"/>
        <w:spacing w:after="160"/>
        <w:jc w:val="both"/>
        <w:rPr>
          <w:rFonts w:ascii="Helvetica" w:eastAsiaTheme="minorHAnsi" w:hAnsi="Helvetica" w:cstheme="minorHAnsi"/>
          <w:color w:val="000000" w:themeColor="text1"/>
          <w:lang w:eastAsia="en-US"/>
        </w:rPr>
      </w:pPr>
      <w:r w:rsidRPr="008E3732">
        <w:rPr>
          <w:rFonts w:ascii="Helvetica" w:hAnsi="Helvetica" w:cstheme="minorHAnsi"/>
          <w:i/>
        </w:rPr>
        <w:t>B</w:t>
      </w:r>
      <w:r w:rsidR="006B7B85" w:rsidRPr="008E3732">
        <w:rPr>
          <w:rFonts w:ascii="Helvetica" w:hAnsi="Helvetica" w:cstheme="minorHAnsi"/>
          <w:i/>
        </w:rPr>
        <w:t>aşta-ortada-sonda</w:t>
      </w:r>
      <w:r w:rsidR="005F601A" w:rsidRPr="008E3732">
        <w:rPr>
          <w:rFonts w:ascii="Helvetica" w:hAnsi="Helvetica" w:cstheme="minorHAnsi"/>
          <w:i/>
        </w:rPr>
        <w:t xml:space="preserve"> </w:t>
      </w:r>
      <w:r w:rsidR="00887616" w:rsidRPr="008E3732">
        <w:rPr>
          <w:rFonts w:ascii="Helvetica" w:hAnsi="Helvetica" w:cstheme="minorHAnsi"/>
          <w:i/>
        </w:rPr>
        <w:t>oyunu: V</w:t>
      </w:r>
      <w:r w:rsidR="005F601A" w:rsidRPr="008E3732">
        <w:rPr>
          <w:rFonts w:ascii="Helvetica" w:hAnsi="Helvetica" w:cstheme="minorHAnsi"/>
          <w:i/>
        </w:rPr>
        <w:t xml:space="preserve">erilen kelimenin görsel karşılığını seçenekler arasından bulurken hem kelimenin kendisini hem de ifade ettiği görseli </w:t>
      </w:r>
      <w:r w:rsidR="004D12E4" w:rsidRPr="008E3732">
        <w:rPr>
          <w:rFonts w:ascii="Helvetica" w:hAnsi="Helvetica" w:cstheme="minorHAnsi"/>
          <w:i/>
        </w:rPr>
        <w:t xml:space="preserve">beynin görsel </w:t>
      </w:r>
      <w:r w:rsidR="005F601A" w:rsidRPr="008E3732">
        <w:rPr>
          <w:rFonts w:ascii="Helvetica" w:hAnsi="Helvetica" w:cstheme="minorHAnsi"/>
          <w:i/>
        </w:rPr>
        <w:t>veri tabanına gönderir</w:t>
      </w:r>
      <w:r w:rsidR="006B7B85" w:rsidRPr="008E3732">
        <w:rPr>
          <w:rFonts w:ascii="Helvetica" w:hAnsi="Helvetica" w:cstheme="minorHAnsi"/>
          <w:i/>
        </w:rPr>
        <w:t>,</w:t>
      </w:r>
    </w:p>
    <w:p w14:paraId="2CCC7106" w14:textId="77777777" w:rsidR="00887616" w:rsidRPr="008E3732" w:rsidRDefault="00415313" w:rsidP="003D2218">
      <w:pPr>
        <w:pStyle w:val="ListeParagraf"/>
        <w:numPr>
          <w:ilvl w:val="0"/>
          <w:numId w:val="42"/>
        </w:numPr>
        <w:tabs>
          <w:tab w:val="left" w:pos="220"/>
          <w:tab w:val="left" w:pos="284"/>
        </w:tabs>
        <w:autoSpaceDE w:val="0"/>
        <w:autoSpaceDN w:val="0"/>
        <w:adjustRightInd w:val="0"/>
        <w:spacing w:after="160"/>
        <w:jc w:val="both"/>
        <w:rPr>
          <w:rFonts w:ascii="Helvetica" w:eastAsiaTheme="minorHAnsi" w:hAnsi="Helvetica" w:cstheme="minorHAnsi"/>
          <w:color w:val="000000" w:themeColor="text1"/>
          <w:lang w:eastAsia="en-US"/>
        </w:rPr>
      </w:pPr>
      <w:r w:rsidRPr="008E3732">
        <w:rPr>
          <w:rFonts w:ascii="Helvetica" w:hAnsi="Helvetica" w:cstheme="minorHAnsi"/>
          <w:i/>
        </w:rPr>
        <w:t>S</w:t>
      </w:r>
      <w:r w:rsidR="006B7B85" w:rsidRPr="008E3732">
        <w:rPr>
          <w:rFonts w:ascii="Helvetica" w:hAnsi="Helvetica" w:cstheme="minorHAnsi"/>
          <w:i/>
        </w:rPr>
        <w:t xml:space="preserve">aklı </w:t>
      </w:r>
      <w:r w:rsidR="00887616" w:rsidRPr="008E3732">
        <w:rPr>
          <w:rFonts w:ascii="Helvetica" w:hAnsi="Helvetica" w:cstheme="minorHAnsi"/>
          <w:i/>
        </w:rPr>
        <w:t>g</w:t>
      </w:r>
      <w:r w:rsidR="006B7B85" w:rsidRPr="008E3732">
        <w:rPr>
          <w:rFonts w:ascii="Helvetica" w:hAnsi="Helvetica" w:cstheme="minorHAnsi"/>
          <w:i/>
        </w:rPr>
        <w:t>erçek</w:t>
      </w:r>
      <w:r w:rsidR="00887616" w:rsidRPr="008E3732">
        <w:rPr>
          <w:rFonts w:ascii="Helvetica" w:hAnsi="Helvetica" w:cstheme="minorHAnsi"/>
          <w:i/>
        </w:rPr>
        <w:t xml:space="preserve"> oyunu: K</w:t>
      </w:r>
      <w:r w:rsidR="009D5BE2" w:rsidRPr="008E3732">
        <w:rPr>
          <w:rFonts w:ascii="Helvetica" w:hAnsi="Helvetica" w:cstheme="minorHAnsi"/>
          <w:i/>
        </w:rPr>
        <w:t>utulardaki harflerden kelime oluşturulurken kelimeler göster-yap aşamasında olduğu gibi yapılarak çalışıldığından görsel veri tabanına kaydedilir</w:t>
      </w:r>
      <w:r w:rsidR="006B7B85" w:rsidRPr="008E3732">
        <w:rPr>
          <w:rFonts w:ascii="Helvetica" w:hAnsi="Helvetica" w:cstheme="minorHAnsi"/>
          <w:i/>
        </w:rPr>
        <w:t>,</w:t>
      </w:r>
    </w:p>
    <w:p w14:paraId="7C83BB20" w14:textId="04F8BE32" w:rsidR="006B7B85" w:rsidRPr="008E3732" w:rsidRDefault="00415313" w:rsidP="003D2218">
      <w:pPr>
        <w:pStyle w:val="ListeParagraf"/>
        <w:numPr>
          <w:ilvl w:val="0"/>
          <w:numId w:val="42"/>
        </w:numPr>
        <w:tabs>
          <w:tab w:val="left" w:pos="220"/>
          <w:tab w:val="left" w:pos="284"/>
        </w:tabs>
        <w:autoSpaceDE w:val="0"/>
        <w:autoSpaceDN w:val="0"/>
        <w:adjustRightInd w:val="0"/>
        <w:spacing w:after="160"/>
        <w:jc w:val="both"/>
        <w:rPr>
          <w:rFonts w:ascii="Helvetica" w:eastAsiaTheme="minorHAnsi" w:hAnsi="Helvetica" w:cstheme="minorHAnsi"/>
          <w:color w:val="000000" w:themeColor="text1"/>
          <w:lang w:eastAsia="en-US"/>
        </w:rPr>
      </w:pPr>
      <w:r w:rsidRPr="008E3732">
        <w:rPr>
          <w:rFonts w:ascii="Helvetica" w:hAnsi="Helvetica" w:cstheme="minorHAnsi"/>
          <w:i/>
        </w:rPr>
        <w:t>H</w:t>
      </w:r>
      <w:r w:rsidR="006B7B85" w:rsidRPr="008E3732">
        <w:rPr>
          <w:rFonts w:ascii="Helvetica" w:hAnsi="Helvetica" w:cstheme="minorHAnsi"/>
          <w:i/>
        </w:rPr>
        <w:t xml:space="preserve">afıza </w:t>
      </w:r>
      <w:r w:rsidR="00887616" w:rsidRPr="008E3732">
        <w:rPr>
          <w:rFonts w:ascii="Helvetica" w:hAnsi="Helvetica" w:cstheme="minorHAnsi"/>
          <w:i/>
        </w:rPr>
        <w:t>u</w:t>
      </w:r>
      <w:r w:rsidR="006B7B85" w:rsidRPr="008E3732">
        <w:rPr>
          <w:rFonts w:ascii="Helvetica" w:hAnsi="Helvetica" w:cstheme="minorHAnsi"/>
          <w:i/>
        </w:rPr>
        <w:t>stas</w:t>
      </w:r>
      <w:r w:rsidR="00887616" w:rsidRPr="008E3732">
        <w:rPr>
          <w:rFonts w:ascii="Helvetica" w:hAnsi="Helvetica" w:cstheme="minorHAnsi"/>
          <w:i/>
        </w:rPr>
        <w:t>ı oyunu: A</w:t>
      </w:r>
      <w:r w:rsidR="009D5BE2" w:rsidRPr="008E3732">
        <w:rPr>
          <w:rFonts w:ascii="Helvetica" w:hAnsi="Helvetica" w:cstheme="minorHAnsi"/>
          <w:i/>
        </w:rPr>
        <w:t>kılda tutulan görsellerin, aynıları ve farklılarının tespit edilerek seçenekler arasından seçtirilmesi görsel belleği çalıştırarak daha sonra yapılacak ses-sembol ilişkisinin bilişsel olarak daha kolay kurulmasını sağlar</w:t>
      </w:r>
      <w:r w:rsidR="00887616" w:rsidRPr="008E3732">
        <w:rPr>
          <w:rFonts w:ascii="Helvetica" w:hAnsi="Helvetica" w:cstheme="minorHAnsi"/>
          <w:i/>
        </w:rPr>
        <w:t>.</w:t>
      </w:r>
    </w:p>
    <w:p w14:paraId="71F86B3B" w14:textId="77777777" w:rsidR="00915D3A" w:rsidRPr="008E3732" w:rsidRDefault="006B7B85" w:rsidP="003D2218">
      <w:pPr>
        <w:numPr>
          <w:ilvl w:val="0"/>
          <w:numId w:val="33"/>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sz w:val="28"/>
          <w:highlight w:val="yellow"/>
          <w:lang w:eastAsia="en-US"/>
        </w:rPr>
        <w:t>Temporal lob</w:t>
      </w:r>
      <w:r w:rsidRPr="008E3732">
        <w:rPr>
          <w:rFonts w:ascii="Helvetica" w:eastAsiaTheme="minorHAnsi" w:hAnsi="Helvetica" w:cs="Helvetica Neue"/>
          <w:color w:val="000000" w:themeColor="text1"/>
          <w:sz w:val="28"/>
          <w:highlight w:val="yellow"/>
          <w:lang w:eastAsia="en-US"/>
        </w:rPr>
        <w:t> (ses işleme</w:t>
      </w:r>
      <w:proofErr w:type="gramStart"/>
      <w:r w:rsidRPr="008E3732">
        <w:rPr>
          <w:rFonts w:ascii="Helvetica" w:eastAsiaTheme="minorHAnsi" w:hAnsi="Helvetica" w:cs="Helvetica Neue"/>
          <w:color w:val="000000" w:themeColor="text1"/>
          <w:sz w:val="28"/>
          <w:highlight w:val="yellow"/>
          <w:lang w:eastAsia="en-US"/>
        </w:rPr>
        <w:t>)</w:t>
      </w:r>
      <w:r w:rsidR="00260A2E" w:rsidRPr="008E3732">
        <w:rPr>
          <w:rFonts w:ascii="Helvetica" w:eastAsiaTheme="minorHAnsi" w:hAnsi="Helvetica" w:cstheme="minorHAnsi"/>
          <w:color w:val="000000" w:themeColor="text1"/>
          <w:sz w:val="32"/>
          <w:highlight w:val="yellow"/>
          <w:lang w:eastAsia="en-US"/>
        </w:rPr>
        <w:t xml:space="preserve"> :</w:t>
      </w:r>
      <w:proofErr w:type="gramEnd"/>
      <w:r w:rsidR="00243F26" w:rsidRPr="008E3732">
        <w:rPr>
          <w:rFonts w:ascii="Helvetica" w:eastAsiaTheme="minorHAnsi" w:hAnsi="Helvetica" w:cstheme="minorHAnsi"/>
          <w:color w:val="000000" w:themeColor="text1"/>
          <w:sz w:val="32"/>
          <w:lang w:eastAsia="en-US"/>
        </w:rPr>
        <w:t xml:space="preserve"> </w:t>
      </w:r>
    </w:p>
    <w:p w14:paraId="466B22D2" w14:textId="26DA22F6" w:rsidR="00915D3A" w:rsidRPr="008E3732" w:rsidRDefault="006B7B85" w:rsidP="003D2218">
      <w:pPr>
        <w:pStyle w:val="ListeParagraf"/>
        <w:numPr>
          <w:ilvl w:val="0"/>
          <w:numId w:val="33"/>
        </w:numPr>
        <w:tabs>
          <w:tab w:val="left" w:pos="220"/>
          <w:tab w:val="left" w:pos="720"/>
        </w:tabs>
        <w:autoSpaceDE w:val="0"/>
        <w:autoSpaceDN w:val="0"/>
        <w:adjustRightInd w:val="0"/>
        <w:spacing w:after="160"/>
        <w:jc w:val="both"/>
        <w:rPr>
          <w:rFonts w:ascii="Helvetica" w:eastAsiaTheme="minorHAnsi" w:hAnsi="Helvetica" w:cs="Helvetica Neue"/>
          <w:color w:val="000000" w:themeColor="text1"/>
          <w:lang w:eastAsia="en-US"/>
        </w:rPr>
      </w:pPr>
      <w:r w:rsidRPr="008E3732">
        <w:rPr>
          <w:rFonts w:ascii="Helvetica" w:hAnsi="Helvetica" w:cstheme="minorHAnsi"/>
          <w:i/>
        </w:rPr>
        <w:t>Tonlama oyunu</w:t>
      </w:r>
      <w:r w:rsidR="008E3732" w:rsidRPr="008E3732">
        <w:rPr>
          <w:rFonts w:ascii="Helvetica" w:hAnsi="Helvetica" w:cstheme="minorHAnsi"/>
          <w:i/>
        </w:rPr>
        <w:t xml:space="preserve">: </w:t>
      </w:r>
      <w:r w:rsidR="00BB36DA" w:rsidRPr="008E3732">
        <w:rPr>
          <w:rFonts w:ascii="Helvetica" w:hAnsi="Helvetica" w:cstheme="minorHAnsi"/>
          <w:i/>
        </w:rPr>
        <w:t xml:space="preserve">Tekil </w:t>
      </w:r>
      <w:r w:rsidR="00BF7A33" w:rsidRPr="008E3732">
        <w:rPr>
          <w:rFonts w:ascii="Helvetica" w:hAnsi="Helvetica" w:cstheme="minorHAnsi"/>
          <w:i/>
        </w:rPr>
        <w:t xml:space="preserve">bir </w:t>
      </w:r>
      <w:r w:rsidR="00025D78" w:rsidRPr="008E3732">
        <w:rPr>
          <w:rFonts w:ascii="Helvetica" w:hAnsi="Helvetica" w:cstheme="minorHAnsi"/>
          <w:i/>
        </w:rPr>
        <w:t xml:space="preserve">davul </w:t>
      </w:r>
      <w:r w:rsidR="00BF7A33" w:rsidRPr="008E3732">
        <w:rPr>
          <w:rFonts w:ascii="Helvetica" w:hAnsi="Helvetica" w:cstheme="minorHAnsi"/>
          <w:i/>
        </w:rPr>
        <w:t>sesin</w:t>
      </w:r>
      <w:r w:rsidR="00025D78" w:rsidRPr="008E3732">
        <w:rPr>
          <w:rFonts w:ascii="Helvetica" w:hAnsi="Helvetica" w:cstheme="minorHAnsi"/>
          <w:i/>
        </w:rPr>
        <w:t>in</w:t>
      </w:r>
      <w:r w:rsidR="00BF7A33" w:rsidRPr="008E3732">
        <w:rPr>
          <w:rFonts w:ascii="Helvetica" w:hAnsi="Helvetica" w:cstheme="minorHAnsi"/>
          <w:i/>
        </w:rPr>
        <w:t xml:space="preserve"> farklı tonlardaki sıralamalar</w:t>
      </w:r>
      <w:r w:rsidR="00025D78" w:rsidRPr="008E3732">
        <w:rPr>
          <w:rFonts w:ascii="Helvetica" w:hAnsi="Helvetica" w:cstheme="minorHAnsi"/>
          <w:i/>
        </w:rPr>
        <w:t>ının çalınarak</w:t>
      </w:r>
      <w:r w:rsidR="00BF7A33" w:rsidRPr="008E3732">
        <w:rPr>
          <w:rFonts w:ascii="Helvetica" w:hAnsi="Helvetica" w:cstheme="minorHAnsi"/>
          <w:i/>
        </w:rPr>
        <w:t xml:space="preserve"> hafızada tut</w:t>
      </w:r>
      <w:r w:rsidR="00025D78" w:rsidRPr="008E3732">
        <w:rPr>
          <w:rFonts w:ascii="Helvetica" w:hAnsi="Helvetica" w:cstheme="minorHAnsi"/>
          <w:i/>
        </w:rPr>
        <w:t xml:space="preserve">ar ve </w:t>
      </w:r>
      <w:r w:rsidR="00BF7A33" w:rsidRPr="008E3732">
        <w:rPr>
          <w:rFonts w:ascii="Helvetica" w:hAnsi="Helvetica" w:cstheme="minorHAnsi"/>
          <w:i/>
        </w:rPr>
        <w:t>sesleri ifa</w:t>
      </w:r>
      <w:r w:rsidR="00243F26" w:rsidRPr="008E3732">
        <w:rPr>
          <w:rFonts w:ascii="Helvetica" w:hAnsi="Helvetica" w:cstheme="minorHAnsi"/>
          <w:i/>
        </w:rPr>
        <w:t>de e</w:t>
      </w:r>
      <w:r w:rsidR="00BF7A33" w:rsidRPr="008E3732">
        <w:rPr>
          <w:rFonts w:ascii="Helvetica" w:hAnsi="Helvetica" w:cstheme="minorHAnsi"/>
          <w:i/>
        </w:rPr>
        <w:t>den görseller ile e</w:t>
      </w:r>
      <w:r w:rsidR="00D8407D" w:rsidRPr="008E3732">
        <w:rPr>
          <w:rFonts w:ascii="Helvetica" w:hAnsi="Helvetica" w:cstheme="minorHAnsi"/>
          <w:i/>
        </w:rPr>
        <w:t xml:space="preserve">şleştirir. </w:t>
      </w:r>
      <w:r w:rsidR="00025D78" w:rsidRPr="008E3732">
        <w:rPr>
          <w:rFonts w:ascii="Helvetica" w:hAnsi="Helvetica" w:cstheme="minorHAnsi"/>
          <w:i/>
        </w:rPr>
        <w:t>İ</w:t>
      </w:r>
      <w:r w:rsidR="00D8407D" w:rsidRPr="008E3732">
        <w:rPr>
          <w:rFonts w:ascii="Helvetica" w:hAnsi="Helvetica" w:cstheme="minorHAnsi"/>
          <w:i/>
        </w:rPr>
        <w:t>şitsel farkındalı</w:t>
      </w:r>
      <w:r w:rsidR="00025D78" w:rsidRPr="008E3732">
        <w:rPr>
          <w:rFonts w:ascii="Helvetica" w:hAnsi="Helvetica" w:cstheme="minorHAnsi"/>
          <w:i/>
        </w:rPr>
        <w:t>ğı artırır</w:t>
      </w:r>
      <w:r w:rsidR="00D8407D" w:rsidRPr="008E3732">
        <w:rPr>
          <w:rFonts w:ascii="Helvetica" w:hAnsi="Helvetica" w:cstheme="minorHAnsi"/>
          <w:i/>
        </w:rPr>
        <w:t xml:space="preserve"> ve </w:t>
      </w:r>
      <w:r w:rsidR="00025D78" w:rsidRPr="008E3732">
        <w:rPr>
          <w:rFonts w:ascii="Helvetica" w:hAnsi="Helvetica" w:cstheme="minorHAnsi"/>
          <w:i/>
        </w:rPr>
        <w:t xml:space="preserve">işitsel </w:t>
      </w:r>
      <w:r w:rsidR="00D8407D" w:rsidRPr="008E3732">
        <w:rPr>
          <w:rFonts w:ascii="Helvetica" w:hAnsi="Helvetica" w:cstheme="minorHAnsi"/>
          <w:i/>
        </w:rPr>
        <w:t>dikkati geliştirir</w:t>
      </w:r>
      <w:r w:rsidRPr="008E3732">
        <w:rPr>
          <w:rFonts w:ascii="Helvetica" w:hAnsi="Helvetica" w:cstheme="minorHAnsi"/>
          <w:i/>
        </w:rPr>
        <w:t xml:space="preserve">, </w:t>
      </w:r>
    </w:p>
    <w:p w14:paraId="4DD88FAA" w14:textId="03408968" w:rsidR="00315241" w:rsidRPr="008E3732" w:rsidRDefault="00315241" w:rsidP="00315241">
      <w:pPr>
        <w:pStyle w:val="ListeParagraf"/>
        <w:numPr>
          <w:ilvl w:val="0"/>
          <w:numId w:val="33"/>
        </w:numPr>
        <w:tabs>
          <w:tab w:val="left" w:pos="220"/>
          <w:tab w:val="left" w:pos="720"/>
        </w:tabs>
        <w:autoSpaceDE w:val="0"/>
        <w:autoSpaceDN w:val="0"/>
        <w:adjustRightInd w:val="0"/>
        <w:spacing w:after="160"/>
        <w:jc w:val="both"/>
        <w:rPr>
          <w:rFonts w:ascii="Helvetica" w:eastAsiaTheme="minorHAnsi" w:hAnsi="Helvetica" w:cs="Helvetica Neue"/>
          <w:color w:val="000000" w:themeColor="text1"/>
          <w:lang w:eastAsia="en-US"/>
        </w:rPr>
      </w:pPr>
      <w:r w:rsidRPr="008E3732">
        <w:rPr>
          <w:rFonts w:ascii="Helvetica" w:hAnsi="Helvetica" w:cstheme="minorHAnsi"/>
          <w:i/>
        </w:rPr>
        <w:t xml:space="preserve">Rengârenk </w:t>
      </w:r>
      <w:r>
        <w:rPr>
          <w:rFonts w:ascii="Helvetica" w:hAnsi="Helvetica" w:cstheme="minorHAnsi"/>
          <w:i/>
        </w:rPr>
        <w:t>o</w:t>
      </w:r>
      <w:r w:rsidRPr="008E3732">
        <w:rPr>
          <w:rFonts w:ascii="Helvetica" w:hAnsi="Helvetica" w:cstheme="minorHAnsi"/>
          <w:i/>
        </w:rPr>
        <w:t xml:space="preserve">yunu: </w:t>
      </w:r>
      <w:r>
        <w:rPr>
          <w:rFonts w:ascii="Helvetica" w:hAnsi="Helvetica" w:cstheme="minorHAnsi"/>
          <w:i/>
        </w:rPr>
        <w:t>Sesin yazıya, yazının da renge dönüştürülmesiyle gerçekleşir. Günlük işlenen derslerde okuması yapılan ve yazdırılan kelimeler fonolojik olarak ses-görsel arasında bir işleme tabi tutularak görerek kelimelerin zihinde doğru yapılan</w:t>
      </w:r>
      <w:r>
        <w:rPr>
          <w:rFonts w:ascii="Helvetica" w:hAnsi="Helvetica" w:cstheme="minorHAnsi"/>
          <w:i/>
        </w:rPr>
        <w:t>dırıl</w:t>
      </w:r>
      <w:r>
        <w:rPr>
          <w:rFonts w:ascii="Helvetica" w:hAnsi="Helvetica" w:cstheme="minorHAnsi"/>
          <w:i/>
        </w:rPr>
        <w:t>masına neden olur.</w:t>
      </w:r>
    </w:p>
    <w:p w14:paraId="106B48B5" w14:textId="637F1BC3" w:rsidR="00915D3A" w:rsidRPr="008E3732" w:rsidRDefault="00415313" w:rsidP="003D2218">
      <w:pPr>
        <w:pStyle w:val="ListeParagraf"/>
        <w:numPr>
          <w:ilvl w:val="0"/>
          <w:numId w:val="33"/>
        </w:numPr>
        <w:tabs>
          <w:tab w:val="left" w:pos="220"/>
          <w:tab w:val="left" w:pos="720"/>
        </w:tabs>
        <w:autoSpaceDE w:val="0"/>
        <w:autoSpaceDN w:val="0"/>
        <w:adjustRightInd w:val="0"/>
        <w:spacing w:after="160"/>
        <w:jc w:val="both"/>
        <w:rPr>
          <w:rFonts w:ascii="Helvetica" w:eastAsiaTheme="minorHAnsi" w:hAnsi="Helvetica" w:cs="Helvetica Neue"/>
          <w:color w:val="000000" w:themeColor="text1"/>
          <w:lang w:eastAsia="en-US"/>
        </w:rPr>
      </w:pPr>
      <w:r w:rsidRPr="008E3732">
        <w:rPr>
          <w:rFonts w:ascii="Helvetica" w:hAnsi="Helvetica" w:cstheme="minorHAnsi"/>
          <w:i/>
        </w:rPr>
        <w:t>B</w:t>
      </w:r>
      <w:r w:rsidR="006B7B85" w:rsidRPr="008E3732">
        <w:rPr>
          <w:rFonts w:ascii="Helvetica" w:hAnsi="Helvetica" w:cstheme="minorHAnsi"/>
          <w:i/>
        </w:rPr>
        <w:t>aşta-ortada-sonda</w:t>
      </w:r>
      <w:r w:rsidR="008E3732" w:rsidRPr="008E3732">
        <w:rPr>
          <w:rFonts w:ascii="Helvetica" w:hAnsi="Helvetica" w:cstheme="minorHAnsi"/>
          <w:i/>
        </w:rPr>
        <w:t xml:space="preserve"> oyunu</w:t>
      </w:r>
      <w:r w:rsidR="006B7B85" w:rsidRPr="008E3732">
        <w:rPr>
          <w:rFonts w:ascii="Helvetica" w:hAnsi="Helvetica" w:cstheme="minorHAnsi"/>
          <w:i/>
        </w:rPr>
        <w:t xml:space="preserve"> (ikinci bölüm)</w:t>
      </w:r>
      <w:r w:rsidR="008E3732" w:rsidRPr="008E3732">
        <w:rPr>
          <w:rFonts w:ascii="Helvetica" w:hAnsi="Helvetica" w:cstheme="minorHAnsi"/>
          <w:i/>
        </w:rPr>
        <w:t>:</w:t>
      </w:r>
      <w:r w:rsidR="006B7B85" w:rsidRPr="008E3732">
        <w:rPr>
          <w:rFonts w:ascii="Helvetica" w:hAnsi="Helvetica" w:cstheme="minorHAnsi"/>
          <w:i/>
        </w:rPr>
        <w:t xml:space="preserve"> </w:t>
      </w:r>
      <w:r w:rsidR="00242E3F">
        <w:rPr>
          <w:rFonts w:ascii="Helvetica" w:hAnsi="Helvetica" w:cstheme="minorHAnsi"/>
          <w:i/>
        </w:rPr>
        <w:t>Dinletilen kelimelerin, görsel ve harf karşılıkları eşleştirilir.</w:t>
      </w:r>
    </w:p>
    <w:p w14:paraId="355394CD" w14:textId="634223F6" w:rsidR="00915D3A" w:rsidRPr="008E3732" w:rsidRDefault="00415313" w:rsidP="003D2218">
      <w:pPr>
        <w:pStyle w:val="ListeParagraf"/>
        <w:numPr>
          <w:ilvl w:val="0"/>
          <w:numId w:val="33"/>
        </w:numPr>
        <w:tabs>
          <w:tab w:val="left" w:pos="220"/>
          <w:tab w:val="left" w:pos="720"/>
        </w:tabs>
        <w:autoSpaceDE w:val="0"/>
        <w:autoSpaceDN w:val="0"/>
        <w:adjustRightInd w:val="0"/>
        <w:spacing w:after="160"/>
        <w:jc w:val="both"/>
        <w:rPr>
          <w:rFonts w:ascii="Helvetica" w:eastAsiaTheme="minorHAnsi" w:hAnsi="Helvetica" w:cs="Helvetica Neue"/>
          <w:color w:val="000000" w:themeColor="text1"/>
          <w:lang w:eastAsia="en-US"/>
        </w:rPr>
      </w:pPr>
      <w:r w:rsidRPr="008E3732">
        <w:rPr>
          <w:rFonts w:ascii="Helvetica" w:hAnsi="Helvetica" w:cstheme="minorHAnsi"/>
          <w:i/>
        </w:rPr>
        <w:t>K</w:t>
      </w:r>
      <w:r w:rsidR="006B7B85" w:rsidRPr="008E3732">
        <w:rPr>
          <w:rFonts w:ascii="Helvetica" w:hAnsi="Helvetica" w:cstheme="minorHAnsi"/>
          <w:i/>
        </w:rPr>
        <w:t>elime türetme</w:t>
      </w:r>
      <w:r w:rsidR="00260A2E" w:rsidRPr="008E3732">
        <w:rPr>
          <w:rFonts w:ascii="Helvetica" w:hAnsi="Helvetica" w:cstheme="minorHAnsi"/>
          <w:i/>
        </w:rPr>
        <w:t xml:space="preserve"> </w:t>
      </w:r>
      <w:r w:rsidR="008E3732" w:rsidRPr="008E3732">
        <w:rPr>
          <w:rFonts w:ascii="Helvetica" w:hAnsi="Helvetica" w:cstheme="minorHAnsi"/>
          <w:i/>
        </w:rPr>
        <w:t xml:space="preserve">oyunu </w:t>
      </w:r>
      <w:r w:rsidR="006B7B85" w:rsidRPr="008E3732">
        <w:rPr>
          <w:rFonts w:ascii="Helvetica" w:hAnsi="Helvetica" w:cstheme="minorHAnsi"/>
          <w:i/>
        </w:rPr>
        <w:t>(ikinci bölüm)</w:t>
      </w:r>
      <w:r w:rsidR="008E3732" w:rsidRPr="008E3732">
        <w:rPr>
          <w:rFonts w:ascii="Helvetica" w:hAnsi="Helvetica" w:cstheme="minorHAnsi"/>
          <w:i/>
        </w:rPr>
        <w:t>:</w:t>
      </w:r>
      <w:r w:rsidR="006B7B85" w:rsidRPr="008E3732">
        <w:rPr>
          <w:rFonts w:ascii="Helvetica" w:hAnsi="Helvetica" w:cstheme="minorHAnsi"/>
          <w:i/>
        </w:rPr>
        <w:t xml:space="preserve"> </w:t>
      </w:r>
      <w:r w:rsidR="00242E3F">
        <w:rPr>
          <w:rFonts w:ascii="Helvetica" w:hAnsi="Helvetica" w:cstheme="minorHAnsi"/>
          <w:i/>
        </w:rPr>
        <w:t>Dinletilen kelimelerin harf karşılıkları sürükle</w:t>
      </w:r>
      <w:r w:rsidR="00B27F95">
        <w:rPr>
          <w:rFonts w:ascii="Helvetica" w:hAnsi="Helvetica" w:cstheme="minorHAnsi"/>
          <w:i/>
        </w:rPr>
        <w:t>me yöntemiyle birleştiril</w:t>
      </w:r>
      <w:r w:rsidR="00242E3F">
        <w:rPr>
          <w:rFonts w:ascii="Helvetica" w:hAnsi="Helvetica" w:cstheme="minorHAnsi"/>
          <w:i/>
        </w:rPr>
        <w:t>erek kelime çarkında oluşturulması sağlanır.</w:t>
      </w:r>
      <w:r w:rsidR="00B27F95">
        <w:rPr>
          <w:rFonts w:ascii="Helvetica" w:hAnsi="Helvetica" w:cstheme="minorHAnsi"/>
          <w:i/>
        </w:rPr>
        <w:t xml:space="preserve"> Temporal lob ve görsel korteks bir arada çalışır.</w:t>
      </w:r>
    </w:p>
    <w:p w14:paraId="64AEBCEC" w14:textId="279C534E" w:rsidR="006B7B85" w:rsidRPr="008E3732" w:rsidRDefault="00415313" w:rsidP="003D2218">
      <w:pPr>
        <w:pStyle w:val="ListeParagraf"/>
        <w:numPr>
          <w:ilvl w:val="0"/>
          <w:numId w:val="33"/>
        </w:numPr>
        <w:tabs>
          <w:tab w:val="left" w:pos="220"/>
          <w:tab w:val="left" w:pos="720"/>
        </w:tabs>
        <w:autoSpaceDE w:val="0"/>
        <w:autoSpaceDN w:val="0"/>
        <w:adjustRightInd w:val="0"/>
        <w:spacing w:after="160"/>
        <w:jc w:val="both"/>
        <w:rPr>
          <w:rFonts w:ascii="Helvetica" w:eastAsiaTheme="minorHAnsi" w:hAnsi="Helvetica" w:cs="Helvetica Neue"/>
          <w:color w:val="000000" w:themeColor="text1"/>
          <w:lang w:eastAsia="en-US"/>
        </w:rPr>
      </w:pPr>
      <w:r w:rsidRPr="008E3732">
        <w:rPr>
          <w:rFonts w:ascii="Helvetica" w:hAnsi="Helvetica" w:cstheme="minorHAnsi"/>
          <w:i/>
        </w:rPr>
        <w:t>K</w:t>
      </w:r>
      <w:r w:rsidR="006B7B85" w:rsidRPr="008E3732">
        <w:rPr>
          <w:rFonts w:ascii="Helvetica" w:hAnsi="Helvetica" w:cstheme="minorHAnsi"/>
          <w:i/>
        </w:rPr>
        <w:t>armakarışık</w:t>
      </w:r>
      <w:r w:rsidR="00B27F95">
        <w:rPr>
          <w:rFonts w:ascii="Helvetica" w:hAnsi="Helvetica" w:cstheme="minorHAnsi"/>
          <w:i/>
        </w:rPr>
        <w:t xml:space="preserve"> oyunu: dinletilen birden fazla kelime çıkan seçenekler arasından fark ettirilerek olmayan kelimenin seçilmesi istenir. İşitsel dikkati geliştirdiği gibi </w:t>
      </w:r>
      <w:proofErr w:type="spellStart"/>
      <w:r w:rsidR="00B27F95">
        <w:rPr>
          <w:rFonts w:ascii="Helvetica" w:hAnsi="Helvetica" w:cstheme="minorHAnsi"/>
          <w:i/>
        </w:rPr>
        <w:t>Angular</w:t>
      </w:r>
      <w:proofErr w:type="spellEnd"/>
      <w:r w:rsidR="00B27F95">
        <w:rPr>
          <w:rFonts w:ascii="Helvetica" w:hAnsi="Helvetica" w:cstheme="minorHAnsi"/>
          <w:i/>
        </w:rPr>
        <w:t xml:space="preserve"> </w:t>
      </w:r>
      <w:proofErr w:type="spellStart"/>
      <w:r w:rsidR="00B27F95">
        <w:rPr>
          <w:rFonts w:ascii="Helvetica" w:hAnsi="Helvetica" w:cstheme="minorHAnsi"/>
          <w:i/>
        </w:rPr>
        <w:t>girus</w:t>
      </w:r>
      <w:proofErr w:type="spellEnd"/>
      <w:r w:rsidR="00B27F95">
        <w:rPr>
          <w:rFonts w:ascii="Helvetica" w:hAnsi="Helvetica" w:cstheme="minorHAnsi"/>
          <w:i/>
        </w:rPr>
        <w:t xml:space="preserve"> da aktiftir.</w:t>
      </w:r>
    </w:p>
    <w:p w14:paraId="280BC428" w14:textId="77777777" w:rsidR="00B27F95" w:rsidRPr="00B27F95" w:rsidRDefault="006B7B85" w:rsidP="003D2218">
      <w:pPr>
        <w:numPr>
          <w:ilvl w:val="0"/>
          <w:numId w:val="33"/>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sz w:val="28"/>
          <w:highlight w:val="yellow"/>
          <w:lang w:eastAsia="en-US"/>
        </w:rPr>
        <w:t>Frontal lob</w:t>
      </w:r>
      <w:r w:rsidRPr="008E3732">
        <w:rPr>
          <w:rFonts w:ascii="Helvetica" w:eastAsiaTheme="minorHAnsi" w:hAnsi="Helvetica" w:cs="Helvetica Neue"/>
          <w:color w:val="000000" w:themeColor="text1"/>
          <w:sz w:val="28"/>
          <w:highlight w:val="yellow"/>
          <w:lang w:eastAsia="en-US"/>
        </w:rPr>
        <w:t> (anlam kurma</w:t>
      </w:r>
      <w:proofErr w:type="gramStart"/>
      <w:r w:rsidRPr="008E3732">
        <w:rPr>
          <w:rFonts w:ascii="Helvetica" w:eastAsiaTheme="minorHAnsi" w:hAnsi="Helvetica" w:cs="Helvetica Neue"/>
          <w:color w:val="000000" w:themeColor="text1"/>
          <w:sz w:val="28"/>
          <w:highlight w:val="yellow"/>
          <w:lang w:eastAsia="en-US"/>
        </w:rPr>
        <w:t>)</w:t>
      </w:r>
      <w:r w:rsidR="00260A2E" w:rsidRPr="008E3732">
        <w:rPr>
          <w:rFonts w:ascii="Helvetica" w:eastAsiaTheme="minorHAnsi" w:hAnsi="Helvetica" w:cstheme="minorHAnsi"/>
          <w:color w:val="000000" w:themeColor="text1"/>
          <w:sz w:val="32"/>
          <w:highlight w:val="yellow"/>
          <w:lang w:eastAsia="en-US"/>
        </w:rPr>
        <w:t xml:space="preserve"> :</w:t>
      </w:r>
      <w:proofErr w:type="gramEnd"/>
      <w:r w:rsidRPr="008E3732">
        <w:rPr>
          <w:rFonts w:ascii="Helvetica" w:eastAsiaTheme="minorHAnsi" w:hAnsi="Helvetica" w:cs="Helvetica Neue"/>
          <w:color w:val="000000" w:themeColor="text1"/>
          <w:sz w:val="28"/>
          <w:highlight w:val="yellow"/>
          <w:lang w:eastAsia="en-US"/>
        </w:rPr>
        <w:t xml:space="preserve"> </w:t>
      </w:r>
      <w:r w:rsidRPr="008E3732">
        <w:rPr>
          <w:rFonts w:ascii="Helvetica" w:eastAsiaTheme="minorHAnsi" w:hAnsi="Helvetica" w:cstheme="minorHAnsi"/>
          <w:color w:val="000000" w:themeColor="text1"/>
          <w:sz w:val="28"/>
          <w:lang w:eastAsia="en-US"/>
        </w:rPr>
        <w:t xml:space="preserve"> </w:t>
      </w:r>
    </w:p>
    <w:p w14:paraId="21A3FF89" w14:textId="7A44A200" w:rsidR="00B27F95" w:rsidRPr="00B27F95" w:rsidRDefault="006B7B85" w:rsidP="00B27F95">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 xml:space="preserve">Gökkuşağı </w:t>
      </w:r>
      <w:r w:rsidR="00096D79">
        <w:rPr>
          <w:rFonts w:ascii="Helvetica" w:hAnsi="Helvetica" w:cstheme="minorHAnsi"/>
          <w:i/>
        </w:rPr>
        <w:t>s</w:t>
      </w:r>
      <w:r w:rsidRPr="00B27F95">
        <w:rPr>
          <w:rFonts w:ascii="Helvetica" w:hAnsi="Helvetica" w:cstheme="minorHAnsi"/>
          <w:i/>
        </w:rPr>
        <w:t>ayılar</w:t>
      </w:r>
      <w:r w:rsidR="00B27F95">
        <w:rPr>
          <w:rFonts w:ascii="Helvetica" w:hAnsi="Helvetica" w:cstheme="minorHAnsi"/>
          <w:i/>
        </w:rPr>
        <w:t xml:space="preserve"> oyunu: </w:t>
      </w:r>
      <w:r w:rsidR="00751C96">
        <w:rPr>
          <w:rFonts w:ascii="Helvetica" w:hAnsi="Helvetica" w:cstheme="minorHAnsi"/>
          <w:i/>
        </w:rPr>
        <w:t xml:space="preserve">Beynin sayılar-matematik beceriler ile ilgili sol yarısı ile sanat ve renkler ile ilgili sağ yarısı bilişsel bir faaliyette beraber çalışır. Verilen </w:t>
      </w:r>
      <w:r w:rsidR="00751C96">
        <w:rPr>
          <w:rFonts w:ascii="Helvetica" w:hAnsi="Helvetica" w:cstheme="minorHAnsi"/>
          <w:i/>
        </w:rPr>
        <w:lastRenderedPageBreak/>
        <w:t xml:space="preserve">rehber </w:t>
      </w:r>
      <w:r w:rsidR="00A52A4B">
        <w:rPr>
          <w:rFonts w:ascii="Helvetica" w:hAnsi="Helvetica" w:cstheme="minorHAnsi"/>
          <w:i/>
        </w:rPr>
        <w:t>sayı</w:t>
      </w:r>
      <w:r w:rsidR="00751C96">
        <w:rPr>
          <w:rFonts w:ascii="Helvetica" w:hAnsi="Helvetica" w:cstheme="minorHAnsi"/>
          <w:i/>
        </w:rPr>
        <w:t xml:space="preserve"> ile renk </w:t>
      </w:r>
      <w:r w:rsidR="00A52A4B">
        <w:rPr>
          <w:rFonts w:ascii="Helvetica" w:hAnsi="Helvetica" w:cstheme="minorHAnsi"/>
          <w:i/>
        </w:rPr>
        <w:t xml:space="preserve">temsilcisi </w:t>
      </w:r>
      <w:r w:rsidR="00751C96">
        <w:rPr>
          <w:rFonts w:ascii="Helvetica" w:hAnsi="Helvetica" w:cstheme="minorHAnsi"/>
          <w:i/>
        </w:rPr>
        <w:t>ola</w:t>
      </w:r>
      <w:r w:rsidR="00A52A4B">
        <w:rPr>
          <w:rFonts w:ascii="Helvetica" w:hAnsi="Helvetica" w:cstheme="minorHAnsi"/>
          <w:i/>
        </w:rPr>
        <w:t xml:space="preserve">n şekli </w:t>
      </w:r>
      <w:r w:rsidR="00751C96">
        <w:rPr>
          <w:rFonts w:ascii="Helvetica" w:hAnsi="Helvetica" w:cstheme="minorHAnsi"/>
          <w:i/>
        </w:rPr>
        <w:t>bilişsel olarak eşleyerek</w:t>
      </w:r>
      <w:r w:rsidR="00A52A4B">
        <w:rPr>
          <w:rFonts w:ascii="Helvetica" w:hAnsi="Helvetica" w:cstheme="minorHAnsi"/>
          <w:i/>
        </w:rPr>
        <w:t xml:space="preserve"> beynin iki yarısının koordinasyonunu artırır.</w:t>
      </w:r>
    </w:p>
    <w:p w14:paraId="599279F1" w14:textId="05EA1E05" w:rsidR="00096D79" w:rsidRPr="00096D79" w:rsidRDefault="00415313" w:rsidP="00B27F95">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Ş</w:t>
      </w:r>
      <w:r w:rsidR="006B7B85" w:rsidRPr="00B27F95">
        <w:rPr>
          <w:rFonts w:ascii="Helvetica" w:hAnsi="Helvetica" w:cstheme="minorHAnsi"/>
          <w:i/>
        </w:rPr>
        <w:t>ifre</w:t>
      </w:r>
      <w:r w:rsidR="00096D79">
        <w:rPr>
          <w:rFonts w:ascii="Helvetica" w:hAnsi="Helvetica" w:cstheme="minorHAnsi"/>
          <w:i/>
        </w:rPr>
        <w:t xml:space="preserve"> oyunu:</w:t>
      </w:r>
      <w:r w:rsidR="000F521A">
        <w:rPr>
          <w:rFonts w:ascii="Helvetica" w:hAnsi="Helvetica" w:cstheme="minorHAnsi"/>
          <w:i/>
        </w:rPr>
        <w:t xml:space="preserve"> </w:t>
      </w:r>
      <w:r w:rsidR="000F521A" w:rsidRPr="008E3732">
        <w:rPr>
          <w:rFonts w:ascii="Helvetica" w:hAnsi="Helvetica" w:cstheme="minorHAnsi"/>
          <w:i/>
        </w:rPr>
        <w:t xml:space="preserve">Harfleri kendinden başka bir sembol ile eşleştirir ve kelimeleri oluştururken bu sembolleri kullanır. </w:t>
      </w:r>
      <w:proofErr w:type="gramStart"/>
      <w:r w:rsidR="000F521A" w:rsidRPr="008E3732">
        <w:rPr>
          <w:rFonts w:ascii="Helvetica" w:hAnsi="Helvetica" w:cstheme="minorHAnsi"/>
          <w:i/>
        </w:rPr>
        <w:t>ses</w:t>
      </w:r>
      <w:proofErr w:type="gramEnd"/>
      <w:r w:rsidR="000F521A" w:rsidRPr="008E3732">
        <w:rPr>
          <w:rFonts w:ascii="Helvetica" w:hAnsi="Helvetica" w:cstheme="minorHAnsi"/>
          <w:i/>
        </w:rPr>
        <w:t xml:space="preserve"> ve sembol eşleştirme yap</w:t>
      </w:r>
      <w:r w:rsidR="000F521A">
        <w:rPr>
          <w:rFonts w:ascii="Helvetica" w:hAnsi="Helvetica" w:cstheme="minorHAnsi"/>
          <w:i/>
        </w:rPr>
        <w:t xml:space="preserve">ıldığında anlam kurma mekanizması devrededir. </w:t>
      </w:r>
    </w:p>
    <w:p w14:paraId="221FC915" w14:textId="7FD5C78F" w:rsidR="00096D79" w:rsidRPr="00096D79" w:rsidRDefault="00415313" w:rsidP="00B27F95">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Y</w:t>
      </w:r>
      <w:r w:rsidR="006B7B85" w:rsidRPr="00B27F95">
        <w:rPr>
          <w:rFonts w:ascii="Helvetica" w:hAnsi="Helvetica" w:cstheme="minorHAnsi"/>
          <w:i/>
        </w:rPr>
        <w:t xml:space="preserve">önümü </w:t>
      </w:r>
      <w:r w:rsidR="00096D79">
        <w:rPr>
          <w:rFonts w:ascii="Helvetica" w:hAnsi="Helvetica" w:cstheme="minorHAnsi"/>
          <w:i/>
        </w:rPr>
        <w:t>k</w:t>
      </w:r>
      <w:r w:rsidR="006B7B85" w:rsidRPr="00B27F95">
        <w:rPr>
          <w:rFonts w:ascii="Helvetica" w:hAnsi="Helvetica" w:cstheme="minorHAnsi"/>
          <w:i/>
        </w:rPr>
        <w:t>aybettim</w:t>
      </w:r>
      <w:r w:rsidR="00096D79">
        <w:rPr>
          <w:rFonts w:ascii="Helvetica" w:hAnsi="Helvetica" w:cstheme="minorHAnsi"/>
          <w:i/>
        </w:rPr>
        <w:t xml:space="preserve"> oyunu:</w:t>
      </w:r>
      <w:r w:rsidR="000F521A">
        <w:rPr>
          <w:rFonts w:ascii="Helvetica" w:hAnsi="Helvetica" w:cstheme="minorHAnsi"/>
          <w:i/>
        </w:rPr>
        <w:t xml:space="preserve"> </w:t>
      </w:r>
      <w:r w:rsidR="00754B89">
        <w:rPr>
          <w:rFonts w:ascii="Helvetica" w:hAnsi="Helvetica" w:cstheme="minorHAnsi"/>
          <w:i/>
        </w:rPr>
        <w:t xml:space="preserve">yön okları, bunların basamak değerleri ve kelimeler arasında zamana karşı bir anlam kurma meydan okuması vardır. Öğrenci bunu yaparken hem beynin işlemleme hızı artar hem de en son öğrenilen kelimeleri pekiştirerek görsel belleğe yerleştirir. </w:t>
      </w:r>
    </w:p>
    <w:p w14:paraId="4554CBBF" w14:textId="1CE94CE3" w:rsidR="00096D79" w:rsidRPr="00096D79" w:rsidRDefault="00DB2B49" w:rsidP="00B27F95">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 xml:space="preserve">Okuma-İşlemleme </w:t>
      </w:r>
      <w:r w:rsidR="00096D79">
        <w:rPr>
          <w:rFonts w:ascii="Helvetica" w:hAnsi="Helvetica" w:cstheme="minorHAnsi"/>
          <w:i/>
        </w:rPr>
        <w:t xml:space="preserve">oyunu: </w:t>
      </w:r>
      <w:r w:rsidRPr="00B27F95">
        <w:rPr>
          <w:rFonts w:ascii="Helvetica" w:hAnsi="Helvetica" w:cstheme="minorHAnsi"/>
          <w:i/>
        </w:rPr>
        <w:t>Art arda çıkan harfleri zihninde birleştir</w:t>
      </w:r>
      <w:r w:rsidR="00AF7560">
        <w:rPr>
          <w:rFonts w:ascii="Helvetica" w:hAnsi="Helvetica" w:cstheme="minorHAnsi"/>
          <w:i/>
        </w:rPr>
        <w:t>erek</w:t>
      </w:r>
      <w:r w:rsidRPr="00B27F95">
        <w:rPr>
          <w:rFonts w:ascii="Helvetica" w:hAnsi="Helvetica" w:cstheme="minorHAnsi"/>
          <w:i/>
        </w:rPr>
        <w:t xml:space="preserve"> kelimeyi oluşturur ve altta çıkan seçenekler arasından bulur. Bu esnada art arda çıkan harflerden anlam kurar</w:t>
      </w:r>
      <w:r w:rsidR="00AF7560">
        <w:rPr>
          <w:rFonts w:ascii="Helvetica" w:hAnsi="Helvetica" w:cstheme="minorHAnsi"/>
          <w:i/>
        </w:rPr>
        <w:t>.</w:t>
      </w:r>
      <w:r w:rsidR="006B7B85" w:rsidRPr="00B27F95">
        <w:rPr>
          <w:rFonts w:ascii="Helvetica" w:hAnsi="Helvetica" w:cstheme="minorHAnsi"/>
          <w:i/>
        </w:rPr>
        <w:t xml:space="preserve"> </w:t>
      </w:r>
    </w:p>
    <w:p w14:paraId="65A97122" w14:textId="0712A3D5" w:rsidR="00096D79" w:rsidRPr="00096D79" w:rsidRDefault="00415313" w:rsidP="00B27F95">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D</w:t>
      </w:r>
      <w:r w:rsidR="006B7B85" w:rsidRPr="00B27F95">
        <w:rPr>
          <w:rFonts w:ascii="Helvetica" w:hAnsi="Helvetica" w:cstheme="minorHAnsi"/>
          <w:i/>
        </w:rPr>
        <w:t xml:space="preserve">ilim </w:t>
      </w:r>
      <w:proofErr w:type="spellStart"/>
      <w:r w:rsidR="00096D79">
        <w:rPr>
          <w:rFonts w:ascii="Helvetica" w:hAnsi="Helvetica" w:cstheme="minorHAnsi"/>
          <w:i/>
        </w:rPr>
        <w:t>d</w:t>
      </w:r>
      <w:r w:rsidR="006B7B85" w:rsidRPr="00B27F95">
        <w:rPr>
          <w:rFonts w:ascii="Helvetica" w:hAnsi="Helvetica" w:cstheme="minorHAnsi"/>
          <w:i/>
        </w:rPr>
        <w:t>ilim</w:t>
      </w:r>
      <w:proofErr w:type="spellEnd"/>
      <w:r w:rsidR="00096D79">
        <w:rPr>
          <w:rFonts w:ascii="Helvetica" w:hAnsi="Helvetica" w:cstheme="minorHAnsi"/>
          <w:i/>
        </w:rPr>
        <w:t xml:space="preserve"> oyunu</w:t>
      </w:r>
      <w:r w:rsidR="000F521A">
        <w:rPr>
          <w:rFonts w:ascii="Helvetica" w:hAnsi="Helvetica" w:cstheme="minorHAnsi"/>
          <w:i/>
        </w:rPr>
        <w:t>:</w:t>
      </w:r>
      <w:r w:rsidR="009A489A">
        <w:rPr>
          <w:rFonts w:ascii="Helvetica" w:hAnsi="Helvetica" w:cstheme="minorHAnsi"/>
          <w:i/>
        </w:rPr>
        <w:t xml:space="preserve"> </w:t>
      </w:r>
      <w:r w:rsidR="008C0D43">
        <w:rPr>
          <w:rFonts w:ascii="Helvetica" w:hAnsi="Helvetica" w:cstheme="minorHAnsi"/>
          <w:i/>
        </w:rPr>
        <w:t>bir kelimeyi hecelerine ayırmak ve hece sayısına göre gruplamak ile ilgili olan bu oyun esnasında anlam kurma becerisi ve fonolojik farkındalık artar.</w:t>
      </w:r>
    </w:p>
    <w:p w14:paraId="4C53546B" w14:textId="01ED3250" w:rsidR="00096D79" w:rsidRPr="00096D79" w:rsidRDefault="00415313" w:rsidP="00B27F95">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K</w:t>
      </w:r>
      <w:r w:rsidR="006B7B85" w:rsidRPr="00B27F95">
        <w:rPr>
          <w:rFonts w:ascii="Helvetica" w:hAnsi="Helvetica" w:cstheme="minorHAnsi"/>
          <w:i/>
        </w:rPr>
        <w:t xml:space="preserve">elime </w:t>
      </w:r>
      <w:r w:rsidR="00096D79">
        <w:rPr>
          <w:rFonts w:ascii="Helvetica" w:hAnsi="Helvetica" w:cstheme="minorHAnsi"/>
          <w:i/>
        </w:rPr>
        <w:t>t</w:t>
      </w:r>
      <w:r w:rsidR="006B7B85" w:rsidRPr="00B27F95">
        <w:rPr>
          <w:rFonts w:ascii="Helvetica" w:hAnsi="Helvetica" w:cstheme="minorHAnsi"/>
          <w:i/>
        </w:rPr>
        <w:t>üretme</w:t>
      </w:r>
      <w:r w:rsidR="00096D79">
        <w:rPr>
          <w:rFonts w:ascii="Helvetica" w:hAnsi="Helvetica" w:cstheme="minorHAnsi"/>
          <w:i/>
        </w:rPr>
        <w:t xml:space="preserve"> </w:t>
      </w:r>
      <w:proofErr w:type="gramStart"/>
      <w:r w:rsidR="00096D79">
        <w:rPr>
          <w:rFonts w:ascii="Helvetica" w:hAnsi="Helvetica" w:cstheme="minorHAnsi"/>
          <w:i/>
        </w:rPr>
        <w:t>oyunu</w:t>
      </w:r>
      <w:r w:rsidR="00EA48C9">
        <w:rPr>
          <w:rFonts w:ascii="Helvetica" w:hAnsi="Helvetica" w:cstheme="minorHAnsi"/>
          <w:i/>
        </w:rPr>
        <w:t>(</w:t>
      </w:r>
      <w:proofErr w:type="gramEnd"/>
      <w:r w:rsidR="00EA48C9">
        <w:rPr>
          <w:rFonts w:ascii="Helvetica" w:hAnsi="Helvetica" w:cstheme="minorHAnsi"/>
          <w:i/>
        </w:rPr>
        <w:t>birinci bölüm)</w:t>
      </w:r>
      <w:r w:rsidR="00096D79">
        <w:rPr>
          <w:rFonts w:ascii="Helvetica" w:hAnsi="Helvetica" w:cstheme="minorHAnsi"/>
          <w:i/>
        </w:rPr>
        <w:t>:</w:t>
      </w:r>
      <w:r w:rsidR="00EA48C9">
        <w:rPr>
          <w:rFonts w:ascii="Helvetica" w:hAnsi="Helvetica" w:cstheme="minorHAnsi"/>
          <w:i/>
        </w:rPr>
        <w:t xml:space="preserve"> Çıkan kelimelerin harf karşılıkları sürükleme yöntemiyle birleştirilerek kelime çarkında oluşturulması sağlanır. Farklı harflerin zihinde bir anlam kurgulayarak bir kelime oluşturması esasına dayanır. Frontal lob, Temporal lob ve görsel korteks bir arada çalışır.</w:t>
      </w:r>
    </w:p>
    <w:p w14:paraId="21B84EAB" w14:textId="77777777" w:rsidR="00F644F5" w:rsidRPr="00096D79" w:rsidRDefault="00415313" w:rsidP="00F644F5">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S</w:t>
      </w:r>
      <w:r w:rsidR="006B7B85" w:rsidRPr="00B27F95">
        <w:rPr>
          <w:rFonts w:ascii="Helvetica" w:hAnsi="Helvetica" w:cstheme="minorHAnsi"/>
          <w:i/>
        </w:rPr>
        <w:t>aklı gerçek</w:t>
      </w:r>
      <w:r w:rsidR="00096D79">
        <w:rPr>
          <w:rFonts w:ascii="Helvetica" w:hAnsi="Helvetica" w:cstheme="minorHAnsi"/>
          <w:i/>
        </w:rPr>
        <w:t xml:space="preserve"> oyunu:</w:t>
      </w:r>
      <w:r w:rsidR="00F644F5">
        <w:rPr>
          <w:rFonts w:ascii="Helvetica" w:hAnsi="Helvetica" w:cstheme="minorHAnsi"/>
          <w:i/>
        </w:rPr>
        <w:t xml:space="preserve"> Frontal lob, Temporal lob ve görsel korteks bir arada çalışır.</w:t>
      </w:r>
    </w:p>
    <w:p w14:paraId="7FBFD503" w14:textId="21D30ED2" w:rsidR="00096D79" w:rsidRPr="00096D79" w:rsidRDefault="00F644F5" w:rsidP="00F644F5">
      <w:pPr>
        <w:pStyle w:val="ListeParagraf"/>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Pr>
          <w:rFonts w:ascii="Helvetica" w:eastAsiaTheme="minorHAnsi" w:hAnsi="Helvetica" w:cs="Helvetica Neue"/>
          <w:color w:val="000000" w:themeColor="text1"/>
          <w:lang w:eastAsia="en-US"/>
        </w:rPr>
        <w:t xml:space="preserve">Önce renk desenleri hafızada tutularak oluşturulur, sonra kelime türetme oyunundaki gibi </w:t>
      </w:r>
      <w:r>
        <w:rPr>
          <w:rFonts w:ascii="Helvetica" w:hAnsi="Helvetica" w:cstheme="minorHAnsi"/>
          <w:i/>
        </w:rPr>
        <w:t>kelimelerin harf karşılıkları sürükleme yöntemiyle birleştirilerek kutucuklar içinde oluşturulması sağlanır</w:t>
      </w:r>
    </w:p>
    <w:p w14:paraId="1E92A525" w14:textId="4DD8FE0B" w:rsidR="006B7B85" w:rsidRPr="00B27F95" w:rsidRDefault="00415313" w:rsidP="00B27F95">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H</w:t>
      </w:r>
      <w:r w:rsidR="006B7B85" w:rsidRPr="00B27F95">
        <w:rPr>
          <w:rFonts w:ascii="Helvetica" w:hAnsi="Helvetica" w:cstheme="minorHAnsi"/>
          <w:i/>
        </w:rPr>
        <w:t xml:space="preserve">ecelerden </w:t>
      </w:r>
      <w:r w:rsidR="00096D79">
        <w:rPr>
          <w:rFonts w:ascii="Helvetica" w:hAnsi="Helvetica" w:cstheme="minorHAnsi"/>
          <w:i/>
        </w:rPr>
        <w:t>k</w:t>
      </w:r>
      <w:r w:rsidR="006B7B85" w:rsidRPr="00B27F95">
        <w:rPr>
          <w:rFonts w:ascii="Helvetica" w:hAnsi="Helvetica" w:cstheme="minorHAnsi"/>
          <w:i/>
        </w:rPr>
        <w:t xml:space="preserve">elime </w:t>
      </w:r>
      <w:r w:rsidR="00096D79">
        <w:rPr>
          <w:rFonts w:ascii="Helvetica" w:hAnsi="Helvetica" w:cstheme="minorHAnsi"/>
          <w:i/>
        </w:rPr>
        <w:t>t</w:t>
      </w:r>
      <w:r w:rsidR="006B7B85" w:rsidRPr="00B27F95">
        <w:rPr>
          <w:rFonts w:ascii="Helvetica" w:hAnsi="Helvetica" w:cstheme="minorHAnsi"/>
          <w:i/>
        </w:rPr>
        <w:t>üretme</w:t>
      </w:r>
      <w:r w:rsidR="00096D79">
        <w:rPr>
          <w:rFonts w:ascii="Helvetica" w:hAnsi="Helvetica" w:cstheme="minorHAnsi"/>
          <w:i/>
        </w:rPr>
        <w:t xml:space="preserve"> oyunu:</w:t>
      </w:r>
      <w:r w:rsidR="002E7243">
        <w:rPr>
          <w:rFonts w:ascii="Helvetica" w:hAnsi="Helvetica" w:cstheme="minorHAnsi"/>
          <w:i/>
        </w:rPr>
        <w:t xml:space="preserve"> </w:t>
      </w:r>
      <w:r w:rsidR="00542C32">
        <w:rPr>
          <w:rFonts w:ascii="Helvetica" w:hAnsi="Helvetica" w:cstheme="minorHAnsi"/>
        </w:rPr>
        <w:t>H</w:t>
      </w:r>
      <w:r w:rsidR="009D4D85">
        <w:rPr>
          <w:rFonts w:ascii="Helvetica" w:hAnsi="Helvetica" w:cstheme="minorHAnsi"/>
        </w:rPr>
        <w:t>ecelerden kelimeler oluşturma oyunudur</w:t>
      </w:r>
      <w:r w:rsidR="00542C32">
        <w:rPr>
          <w:rFonts w:ascii="Helvetica" w:hAnsi="Helvetica" w:cstheme="minorHAnsi"/>
        </w:rPr>
        <w:t>. Z</w:t>
      </w:r>
      <w:r w:rsidR="009D4D85">
        <w:rPr>
          <w:rFonts w:ascii="Helvetica" w:hAnsi="Helvetica" w:cstheme="minorHAnsi"/>
        </w:rPr>
        <w:t xml:space="preserve">ihin </w:t>
      </w:r>
      <w:r w:rsidR="00542C32">
        <w:rPr>
          <w:rFonts w:ascii="Helvetica" w:hAnsi="Helvetica" w:cstheme="minorHAnsi"/>
        </w:rPr>
        <w:t xml:space="preserve">dağınık duran ve </w:t>
      </w:r>
      <w:r w:rsidR="009D4D85">
        <w:rPr>
          <w:rFonts w:ascii="Helvetica" w:hAnsi="Helvetica" w:cstheme="minorHAnsi"/>
        </w:rPr>
        <w:t xml:space="preserve">anlamsız gibi görünen hecelerden anlamlı kelimeler oluşturur. </w:t>
      </w:r>
      <w:r w:rsidR="001B4444">
        <w:rPr>
          <w:rFonts w:ascii="Helvetica" w:hAnsi="Helvetica" w:cstheme="minorHAnsi"/>
        </w:rPr>
        <w:t>Ekrandaki heceleri tarayarak bir anlam birlikteliği, bir bütünsellik arar, bu esnada Frontal lob oldukça aktiftir.</w:t>
      </w:r>
    </w:p>
    <w:p w14:paraId="0242594A" w14:textId="77777777" w:rsidR="00B27F95" w:rsidRPr="00B27F95" w:rsidRDefault="00B27F95" w:rsidP="00B27F95">
      <w:pPr>
        <w:pStyle w:val="ListeParagraf"/>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p>
    <w:p w14:paraId="59DA1901" w14:textId="2B8AA409" w:rsidR="002E7243" w:rsidRPr="002E7243" w:rsidRDefault="006B7B85" w:rsidP="00B27F95">
      <w:pPr>
        <w:pStyle w:val="ListeParagraf"/>
        <w:numPr>
          <w:ilvl w:val="0"/>
          <w:numId w:val="33"/>
        </w:numPr>
        <w:tabs>
          <w:tab w:val="left" w:pos="220"/>
          <w:tab w:val="left" w:pos="720"/>
        </w:tabs>
        <w:autoSpaceDE w:val="0"/>
        <w:autoSpaceDN w:val="0"/>
        <w:adjustRightInd w:val="0"/>
        <w:spacing w:after="160"/>
        <w:ind w:left="284"/>
        <w:jc w:val="both"/>
        <w:rPr>
          <w:rFonts w:ascii="Helvetica" w:eastAsiaTheme="minorHAnsi" w:hAnsi="Helvetica" w:cs="Helvetica Neue"/>
          <w:color w:val="000000" w:themeColor="text1"/>
          <w:lang w:eastAsia="en-US"/>
        </w:rPr>
      </w:pPr>
      <w:proofErr w:type="spellStart"/>
      <w:r w:rsidRPr="008E3732">
        <w:rPr>
          <w:rFonts w:ascii="Helvetica" w:eastAsiaTheme="minorHAnsi" w:hAnsi="Helvetica" w:cs="Helvetica Neue"/>
          <w:b/>
          <w:bCs/>
          <w:color w:val="000000" w:themeColor="text1"/>
          <w:sz w:val="28"/>
          <w:highlight w:val="yellow"/>
          <w:lang w:eastAsia="en-US"/>
        </w:rPr>
        <w:t>Angular</w:t>
      </w:r>
      <w:proofErr w:type="spellEnd"/>
      <w:r w:rsidRPr="008E3732">
        <w:rPr>
          <w:rFonts w:ascii="Helvetica" w:eastAsiaTheme="minorHAnsi" w:hAnsi="Helvetica" w:cs="Helvetica Neue"/>
          <w:b/>
          <w:bCs/>
          <w:color w:val="000000" w:themeColor="text1"/>
          <w:sz w:val="28"/>
          <w:highlight w:val="yellow"/>
          <w:lang w:eastAsia="en-US"/>
        </w:rPr>
        <w:t xml:space="preserve"> </w:t>
      </w:r>
      <w:proofErr w:type="spellStart"/>
      <w:r w:rsidRPr="008E3732">
        <w:rPr>
          <w:rFonts w:ascii="Helvetica" w:eastAsiaTheme="minorHAnsi" w:hAnsi="Helvetica" w:cs="Helvetica Neue"/>
          <w:b/>
          <w:bCs/>
          <w:color w:val="000000" w:themeColor="text1"/>
          <w:sz w:val="28"/>
          <w:highlight w:val="yellow"/>
          <w:lang w:eastAsia="en-US"/>
        </w:rPr>
        <w:t>girus</w:t>
      </w:r>
      <w:proofErr w:type="spellEnd"/>
      <w:r w:rsidRPr="008E3732">
        <w:rPr>
          <w:rFonts w:ascii="Helvetica" w:eastAsiaTheme="minorHAnsi" w:hAnsi="Helvetica" w:cs="Helvetica Neue"/>
          <w:color w:val="000000" w:themeColor="text1"/>
          <w:sz w:val="28"/>
          <w:highlight w:val="yellow"/>
          <w:lang w:eastAsia="en-US"/>
        </w:rPr>
        <w:t> (ses-harf eşleştirme)</w:t>
      </w:r>
      <w:r w:rsidR="00260A2E" w:rsidRPr="008E3732">
        <w:rPr>
          <w:rFonts w:ascii="Helvetica" w:eastAsiaTheme="minorHAnsi" w:hAnsi="Helvetica" w:cstheme="minorHAnsi"/>
          <w:color w:val="000000" w:themeColor="text1"/>
          <w:sz w:val="32"/>
          <w:highlight w:val="yellow"/>
          <w:lang w:eastAsia="en-US"/>
        </w:rPr>
        <w:t>:</w:t>
      </w:r>
      <w:r w:rsidRPr="008E3732">
        <w:rPr>
          <w:rFonts w:ascii="Helvetica" w:eastAsiaTheme="minorHAnsi" w:hAnsi="Helvetica" w:cs="Helvetica Neue"/>
          <w:color w:val="000000" w:themeColor="text1"/>
          <w:sz w:val="28"/>
          <w:lang w:eastAsia="en-US"/>
        </w:rPr>
        <w:t xml:space="preserve"> </w:t>
      </w:r>
    </w:p>
    <w:p w14:paraId="1EFE264A" w14:textId="77777777" w:rsidR="002E7243" w:rsidRPr="002E7243" w:rsidRDefault="002E7243" w:rsidP="002E7243">
      <w:pPr>
        <w:pStyle w:val="ListeParagraf"/>
        <w:rPr>
          <w:rFonts w:ascii="Helvetica" w:hAnsi="Helvetica" w:cstheme="minorHAnsi"/>
          <w:i/>
        </w:rPr>
      </w:pPr>
    </w:p>
    <w:p w14:paraId="4868E503" w14:textId="1AD0CEA8" w:rsidR="00B27F95" w:rsidRPr="008E3732" w:rsidRDefault="00B27F95" w:rsidP="002E7243">
      <w:pPr>
        <w:pStyle w:val="ListeParagraf"/>
        <w:numPr>
          <w:ilvl w:val="0"/>
          <w:numId w:val="33"/>
        </w:numPr>
        <w:tabs>
          <w:tab w:val="left" w:pos="709"/>
        </w:tabs>
        <w:autoSpaceDE w:val="0"/>
        <w:autoSpaceDN w:val="0"/>
        <w:adjustRightInd w:val="0"/>
        <w:spacing w:after="160"/>
        <w:ind w:left="709"/>
        <w:jc w:val="both"/>
        <w:rPr>
          <w:rFonts w:ascii="Helvetica" w:eastAsiaTheme="minorHAnsi" w:hAnsi="Helvetica" w:cs="Helvetica Neue"/>
          <w:color w:val="000000" w:themeColor="text1"/>
          <w:lang w:eastAsia="en-US"/>
        </w:rPr>
      </w:pPr>
      <w:r w:rsidRPr="008E3732">
        <w:rPr>
          <w:rFonts w:ascii="Helvetica" w:hAnsi="Helvetica" w:cstheme="minorHAnsi"/>
          <w:i/>
        </w:rPr>
        <w:t>Karmakarışık</w:t>
      </w:r>
      <w:r w:rsidR="002E7243">
        <w:rPr>
          <w:rFonts w:ascii="Helvetica" w:hAnsi="Helvetica" w:cstheme="minorHAnsi"/>
          <w:i/>
        </w:rPr>
        <w:t xml:space="preserve"> oyunu</w:t>
      </w:r>
      <w:r>
        <w:rPr>
          <w:rFonts w:ascii="Helvetica" w:hAnsi="Helvetica" w:cstheme="minorHAnsi"/>
          <w:i/>
        </w:rPr>
        <w:t xml:space="preserve">: </w:t>
      </w:r>
      <w:r w:rsidR="00035549">
        <w:rPr>
          <w:rFonts w:ascii="Helvetica" w:hAnsi="Helvetica" w:cstheme="minorHAnsi"/>
          <w:i/>
        </w:rPr>
        <w:t>D</w:t>
      </w:r>
      <w:r>
        <w:rPr>
          <w:rFonts w:ascii="Helvetica" w:hAnsi="Helvetica" w:cstheme="minorHAnsi"/>
          <w:i/>
        </w:rPr>
        <w:t xml:space="preserve">inletilen birden fazla kelime fark ettirilerek </w:t>
      </w:r>
      <w:r w:rsidR="00035549">
        <w:rPr>
          <w:rFonts w:ascii="Helvetica" w:hAnsi="Helvetica" w:cstheme="minorHAnsi"/>
          <w:i/>
        </w:rPr>
        <w:t xml:space="preserve">verilen seçenekler arasından </w:t>
      </w:r>
      <w:r>
        <w:rPr>
          <w:rFonts w:ascii="Helvetica" w:hAnsi="Helvetica" w:cstheme="minorHAnsi"/>
          <w:i/>
        </w:rPr>
        <w:t>olmayan kelimenin seçilmesi istenir. İşitsel dikkati geliştirdiği gibi ses-harf eşleme ve temporal lob aktiftir.</w:t>
      </w:r>
    </w:p>
    <w:p w14:paraId="1021F0DE" w14:textId="206EC999" w:rsidR="002E7243" w:rsidRPr="002E7243" w:rsidRDefault="006B7B85" w:rsidP="002E7243">
      <w:pPr>
        <w:numPr>
          <w:ilvl w:val="2"/>
          <w:numId w:val="33"/>
        </w:numPr>
        <w:tabs>
          <w:tab w:val="left" w:pos="709"/>
        </w:tabs>
        <w:autoSpaceDE w:val="0"/>
        <w:autoSpaceDN w:val="0"/>
        <w:adjustRightInd w:val="0"/>
        <w:spacing w:after="160"/>
        <w:ind w:left="709"/>
        <w:jc w:val="both"/>
        <w:rPr>
          <w:rFonts w:ascii="Helvetica" w:eastAsiaTheme="minorHAnsi" w:hAnsi="Helvetica" w:cs="Helvetica Neue"/>
          <w:color w:val="000000" w:themeColor="text1"/>
          <w:lang w:eastAsia="en-US"/>
        </w:rPr>
      </w:pPr>
      <w:r w:rsidRPr="008E3732">
        <w:rPr>
          <w:rFonts w:ascii="Helvetica" w:hAnsi="Helvetica" w:cstheme="minorHAnsi"/>
          <w:i/>
        </w:rPr>
        <w:t xml:space="preserve">Hecelerden </w:t>
      </w:r>
      <w:r w:rsidR="002E7243">
        <w:rPr>
          <w:rFonts w:ascii="Helvetica" w:hAnsi="Helvetica" w:cstheme="minorHAnsi"/>
          <w:i/>
        </w:rPr>
        <w:t>k</w:t>
      </w:r>
      <w:r w:rsidRPr="008E3732">
        <w:rPr>
          <w:rFonts w:ascii="Helvetica" w:hAnsi="Helvetica" w:cstheme="minorHAnsi"/>
          <w:i/>
        </w:rPr>
        <w:t xml:space="preserve">elime </w:t>
      </w:r>
      <w:r w:rsidR="002E7243">
        <w:rPr>
          <w:rFonts w:ascii="Helvetica" w:hAnsi="Helvetica" w:cstheme="minorHAnsi"/>
          <w:i/>
        </w:rPr>
        <w:t>t</w:t>
      </w:r>
      <w:r w:rsidRPr="008E3732">
        <w:rPr>
          <w:rFonts w:ascii="Helvetica" w:hAnsi="Helvetica" w:cstheme="minorHAnsi"/>
          <w:i/>
        </w:rPr>
        <w:t xml:space="preserve">üretme </w:t>
      </w:r>
      <w:r w:rsidR="002E7243">
        <w:rPr>
          <w:rFonts w:ascii="Helvetica" w:hAnsi="Helvetica" w:cstheme="minorHAnsi"/>
          <w:i/>
        </w:rPr>
        <w:t>oyunu</w:t>
      </w:r>
      <w:r w:rsidR="00E479CE">
        <w:rPr>
          <w:rFonts w:ascii="Helvetica" w:hAnsi="Helvetica" w:cstheme="minorHAnsi"/>
          <w:i/>
        </w:rPr>
        <w:t xml:space="preserve"> </w:t>
      </w:r>
      <w:r w:rsidRPr="008E3732">
        <w:rPr>
          <w:rFonts w:ascii="Helvetica" w:hAnsi="Helvetica" w:cstheme="minorHAnsi"/>
          <w:i/>
        </w:rPr>
        <w:t>(ikinci bölüm)</w:t>
      </w:r>
      <w:r w:rsidR="002E7243">
        <w:rPr>
          <w:rFonts w:ascii="Helvetica" w:hAnsi="Helvetica" w:cstheme="minorHAnsi"/>
          <w:i/>
        </w:rPr>
        <w:t>:</w:t>
      </w:r>
      <w:r w:rsidRPr="008E3732">
        <w:rPr>
          <w:rFonts w:ascii="Helvetica" w:hAnsi="Helvetica" w:cstheme="minorHAnsi"/>
          <w:i/>
        </w:rPr>
        <w:t xml:space="preserve"> </w:t>
      </w:r>
      <w:r w:rsidR="002E7243">
        <w:rPr>
          <w:rFonts w:ascii="Helvetica" w:hAnsi="Helvetica" w:cstheme="minorHAnsi"/>
          <w:i/>
        </w:rPr>
        <w:t xml:space="preserve">hecelerin bir araya getirilmesiyle kelimeler oluşturulur. </w:t>
      </w:r>
    </w:p>
    <w:p w14:paraId="1613E92E" w14:textId="5A9E5283" w:rsidR="002E7243" w:rsidRPr="002E7243" w:rsidRDefault="00DB2B49" w:rsidP="002E7243">
      <w:pPr>
        <w:pStyle w:val="ListeParagraf"/>
        <w:numPr>
          <w:ilvl w:val="2"/>
          <w:numId w:val="33"/>
        </w:numPr>
        <w:tabs>
          <w:tab w:val="left" w:pos="709"/>
        </w:tabs>
        <w:autoSpaceDE w:val="0"/>
        <w:autoSpaceDN w:val="0"/>
        <w:adjustRightInd w:val="0"/>
        <w:spacing w:after="160"/>
        <w:ind w:left="709"/>
        <w:jc w:val="both"/>
        <w:rPr>
          <w:rFonts w:ascii="Helvetica" w:eastAsiaTheme="minorHAnsi" w:hAnsi="Helvetica" w:cs="Helvetica Neue"/>
          <w:color w:val="000000" w:themeColor="text1"/>
          <w:lang w:eastAsia="en-US"/>
        </w:rPr>
      </w:pPr>
      <w:r w:rsidRPr="002E7243">
        <w:rPr>
          <w:rFonts w:ascii="Helvetica" w:hAnsi="Helvetica" w:cstheme="minorHAnsi"/>
          <w:i/>
        </w:rPr>
        <w:t xml:space="preserve">Şifre </w:t>
      </w:r>
      <w:r w:rsidR="0070273A">
        <w:rPr>
          <w:rFonts w:ascii="Helvetica" w:hAnsi="Helvetica" w:cstheme="minorHAnsi"/>
          <w:i/>
        </w:rPr>
        <w:t>oyunu: H</w:t>
      </w:r>
      <w:r w:rsidRPr="002E7243">
        <w:rPr>
          <w:rFonts w:ascii="Helvetica" w:hAnsi="Helvetica" w:cstheme="minorHAnsi"/>
          <w:i/>
        </w:rPr>
        <w:t>arfleri kendinden başka bir sembol ile eşleştirir ve kelimeleri oluştururken bu sembolleri kullanır. Bu esnada ses ve sembol eşleştirme yapar</w:t>
      </w:r>
      <w:r w:rsidR="0070273A">
        <w:rPr>
          <w:rFonts w:ascii="Helvetica" w:hAnsi="Helvetica" w:cstheme="minorHAnsi"/>
          <w:i/>
        </w:rPr>
        <w:t>.</w:t>
      </w:r>
      <w:r w:rsidR="006B7B85" w:rsidRPr="002E7243">
        <w:rPr>
          <w:rFonts w:ascii="Helvetica" w:hAnsi="Helvetica" w:cstheme="minorHAnsi"/>
          <w:i/>
        </w:rPr>
        <w:t xml:space="preserve"> </w:t>
      </w:r>
    </w:p>
    <w:p w14:paraId="4C114C5F" w14:textId="0F896D72" w:rsidR="00B20B9F" w:rsidRPr="008E3732" w:rsidRDefault="00B20B9F" w:rsidP="00B20B9F">
      <w:pPr>
        <w:pStyle w:val="ListeParagraf"/>
        <w:numPr>
          <w:ilvl w:val="0"/>
          <w:numId w:val="33"/>
        </w:numPr>
        <w:tabs>
          <w:tab w:val="left" w:pos="220"/>
          <w:tab w:val="left" w:pos="720"/>
        </w:tabs>
        <w:autoSpaceDE w:val="0"/>
        <w:autoSpaceDN w:val="0"/>
        <w:adjustRightInd w:val="0"/>
        <w:spacing w:after="160"/>
        <w:jc w:val="both"/>
        <w:rPr>
          <w:rFonts w:ascii="Helvetica" w:eastAsiaTheme="minorHAnsi" w:hAnsi="Helvetica" w:cs="Helvetica Neue"/>
          <w:color w:val="000000" w:themeColor="text1"/>
          <w:lang w:eastAsia="en-US"/>
        </w:rPr>
      </w:pPr>
      <w:r w:rsidRPr="008E3732">
        <w:rPr>
          <w:rFonts w:ascii="Helvetica" w:hAnsi="Helvetica" w:cstheme="minorHAnsi"/>
          <w:i/>
        </w:rPr>
        <w:t xml:space="preserve">Rengârenk </w:t>
      </w:r>
      <w:r>
        <w:rPr>
          <w:rFonts w:ascii="Helvetica" w:hAnsi="Helvetica" w:cstheme="minorHAnsi"/>
          <w:i/>
        </w:rPr>
        <w:t>o</w:t>
      </w:r>
      <w:r w:rsidRPr="008E3732">
        <w:rPr>
          <w:rFonts w:ascii="Helvetica" w:hAnsi="Helvetica" w:cstheme="minorHAnsi"/>
          <w:i/>
        </w:rPr>
        <w:t xml:space="preserve">yunu: </w:t>
      </w:r>
      <w:r w:rsidR="0070273A">
        <w:rPr>
          <w:rFonts w:ascii="Helvetica" w:hAnsi="Helvetica" w:cstheme="minorHAnsi"/>
          <w:i/>
        </w:rPr>
        <w:t>S</w:t>
      </w:r>
      <w:r>
        <w:rPr>
          <w:rFonts w:ascii="Helvetica" w:hAnsi="Helvetica" w:cstheme="minorHAnsi"/>
          <w:i/>
        </w:rPr>
        <w:t>esin yazıya, yazının renge dönüştürülmesiyle gerçekleşir.</w:t>
      </w:r>
      <w:r w:rsidR="0070273A">
        <w:rPr>
          <w:rFonts w:ascii="Helvetica" w:hAnsi="Helvetica" w:cstheme="minorHAnsi"/>
          <w:i/>
        </w:rPr>
        <w:t xml:space="preserve"> Ses ve sembol bağlantısını güçlendirir.</w:t>
      </w:r>
      <w:r>
        <w:rPr>
          <w:rFonts w:ascii="Helvetica" w:hAnsi="Helvetica" w:cstheme="minorHAnsi"/>
          <w:i/>
        </w:rPr>
        <w:t xml:space="preserve"> Günlük işlenen derslerde okuması yapılan ve yazdırılan kelimelerin işitsel ve görsel pekiştirmeleri yapılır.</w:t>
      </w:r>
    </w:p>
    <w:p w14:paraId="086F41B2" w14:textId="2234C432" w:rsidR="002E7243" w:rsidRPr="002E7243" w:rsidRDefault="00415313" w:rsidP="002E7243">
      <w:pPr>
        <w:pStyle w:val="ListeParagraf"/>
        <w:numPr>
          <w:ilvl w:val="2"/>
          <w:numId w:val="33"/>
        </w:numPr>
        <w:tabs>
          <w:tab w:val="left" w:pos="709"/>
        </w:tabs>
        <w:autoSpaceDE w:val="0"/>
        <w:autoSpaceDN w:val="0"/>
        <w:adjustRightInd w:val="0"/>
        <w:spacing w:after="160"/>
        <w:ind w:left="709"/>
        <w:jc w:val="both"/>
        <w:rPr>
          <w:rFonts w:ascii="Helvetica" w:eastAsiaTheme="minorHAnsi" w:hAnsi="Helvetica" w:cs="Helvetica Neue"/>
          <w:color w:val="000000" w:themeColor="text1"/>
          <w:lang w:eastAsia="en-US"/>
        </w:rPr>
      </w:pPr>
      <w:r w:rsidRPr="002E7243">
        <w:rPr>
          <w:rFonts w:ascii="Helvetica" w:hAnsi="Helvetica" w:cstheme="minorHAnsi"/>
          <w:i/>
        </w:rPr>
        <w:t>B</w:t>
      </w:r>
      <w:r w:rsidR="006B7B85" w:rsidRPr="002E7243">
        <w:rPr>
          <w:rFonts w:ascii="Helvetica" w:hAnsi="Helvetica" w:cstheme="minorHAnsi"/>
          <w:i/>
        </w:rPr>
        <w:t>aşta-ortada-sonda</w:t>
      </w:r>
      <w:r w:rsidR="0070273A">
        <w:rPr>
          <w:rFonts w:ascii="Helvetica" w:hAnsi="Helvetica" w:cstheme="minorHAnsi"/>
          <w:i/>
        </w:rPr>
        <w:t xml:space="preserve"> oyunu: Önce gösterilen, sonra dinletilen kelimelerin, görsel ve harf karşılıkları eşleştirilir.</w:t>
      </w:r>
    </w:p>
    <w:p w14:paraId="53967514" w14:textId="57111E41" w:rsidR="0070273A" w:rsidRPr="00096D79" w:rsidRDefault="00415313" w:rsidP="0070273A">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2E7243">
        <w:rPr>
          <w:rFonts w:ascii="Helvetica" w:hAnsi="Helvetica" w:cstheme="minorHAnsi"/>
          <w:i/>
        </w:rPr>
        <w:t>K</w:t>
      </w:r>
      <w:r w:rsidR="006B7B85" w:rsidRPr="002E7243">
        <w:rPr>
          <w:rFonts w:ascii="Helvetica" w:hAnsi="Helvetica" w:cstheme="minorHAnsi"/>
          <w:i/>
        </w:rPr>
        <w:t xml:space="preserve">elime </w:t>
      </w:r>
      <w:r w:rsidR="0070273A">
        <w:rPr>
          <w:rFonts w:ascii="Helvetica" w:hAnsi="Helvetica" w:cstheme="minorHAnsi"/>
          <w:i/>
        </w:rPr>
        <w:t>t</w:t>
      </w:r>
      <w:r w:rsidR="006B7B85" w:rsidRPr="002E7243">
        <w:rPr>
          <w:rFonts w:ascii="Helvetica" w:hAnsi="Helvetica" w:cstheme="minorHAnsi"/>
          <w:i/>
        </w:rPr>
        <w:t xml:space="preserve">üretme </w:t>
      </w:r>
      <w:r w:rsidR="0070273A">
        <w:rPr>
          <w:rFonts w:ascii="Helvetica" w:hAnsi="Helvetica" w:cstheme="minorHAnsi"/>
          <w:i/>
        </w:rPr>
        <w:t xml:space="preserve">oyunu </w:t>
      </w:r>
      <w:r w:rsidR="006B7B85" w:rsidRPr="002E7243">
        <w:rPr>
          <w:rFonts w:ascii="Helvetica" w:hAnsi="Helvetica" w:cstheme="minorHAnsi"/>
          <w:i/>
        </w:rPr>
        <w:t>(ikinci bölüm)</w:t>
      </w:r>
      <w:r w:rsidR="0070273A">
        <w:rPr>
          <w:rFonts w:ascii="Helvetica" w:hAnsi="Helvetica" w:cstheme="minorHAnsi"/>
          <w:i/>
        </w:rPr>
        <w:t xml:space="preserve">: Dinletilen kelimelerin harf karşılıkları sürükleme yöntemiyle birleştirilerek kelime çarkında oluşturulması sağlanır. Farklı harflerin zihinde bir anlam kurgulayarak bir kelime oluşturması esasına dayanır. </w:t>
      </w:r>
      <w:proofErr w:type="spellStart"/>
      <w:r w:rsidR="0070273A">
        <w:rPr>
          <w:rFonts w:ascii="Helvetica" w:hAnsi="Helvetica" w:cstheme="minorHAnsi"/>
          <w:i/>
        </w:rPr>
        <w:t>Angular</w:t>
      </w:r>
      <w:proofErr w:type="spellEnd"/>
      <w:r w:rsidR="0070273A">
        <w:rPr>
          <w:rFonts w:ascii="Helvetica" w:hAnsi="Helvetica" w:cstheme="minorHAnsi"/>
          <w:i/>
        </w:rPr>
        <w:t xml:space="preserve"> </w:t>
      </w:r>
      <w:proofErr w:type="spellStart"/>
      <w:r w:rsidR="0070273A">
        <w:rPr>
          <w:rFonts w:ascii="Helvetica" w:hAnsi="Helvetica" w:cstheme="minorHAnsi"/>
          <w:i/>
        </w:rPr>
        <w:t>girus</w:t>
      </w:r>
      <w:proofErr w:type="spellEnd"/>
      <w:r w:rsidR="0070273A">
        <w:rPr>
          <w:rFonts w:ascii="Helvetica" w:hAnsi="Helvetica" w:cstheme="minorHAnsi"/>
          <w:i/>
        </w:rPr>
        <w:t xml:space="preserve"> çok aktiftir.</w:t>
      </w:r>
    </w:p>
    <w:p w14:paraId="6D109033" w14:textId="77777777" w:rsidR="00313835" w:rsidRPr="008E3732" w:rsidRDefault="00313835" w:rsidP="00313835">
      <w:pPr>
        <w:pStyle w:val="ListeParagraf"/>
        <w:numPr>
          <w:ilvl w:val="0"/>
          <w:numId w:val="33"/>
        </w:numPr>
        <w:tabs>
          <w:tab w:val="left" w:pos="220"/>
          <w:tab w:val="left" w:pos="284"/>
        </w:tabs>
        <w:autoSpaceDE w:val="0"/>
        <w:autoSpaceDN w:val="0"/>
        <w:adjustRightInd w:val="0"/>
        <w:spacing w:after="160"/>
        <w:jc w:val="both"/>
        <w:rPr>
          <w:rFonts w:ascii="Helvetica" w:eastAsiaTheme="minorHAnsi" w:hAnsi="Helvetica" w:cstheme="minorHAnsi"/>
          <w:color w:val="000000" w:themeColor="text1"/>
          <w:lang w:eastAsia="en-US"/>
        </w:rPr>
      </w:pPr>
      <w:r w:rsidRPr="008E3732">
        <w:rPr>
          <w:rFonts w:ascii="Helvetica" w:hAnsi="Helvetica" w:cstheme="minorHAnsi"/>
          <w:i/>
        </w:rPr>
        <w:lastRenderedPageBreak/>
        <w:t xml:space="preserve">Okuma-İşlemleme oyunu: Art arda çıkan harfleri zihninde birleştirirken bu esnada kelimeyi oluşturur ve altta çıkan seçenekler arasından bulur. Kelimeyi göster-yap aşamasıyla görsel veri tabanına aktarır, </w:t>
      </w:r>
    </w:p>
    <w:p w14:paraId="3F6DCD52" w14:textId="555FB458" w:rsidR="006B7B85" w:rsidRPr="002E7243" w:rsidRDefault="006B7B85" w:rsidP="0070273A">
      <w:pPr>
        <w:pStyle w:val="ListeParagraf"/>
        <w:tabs>
          <w:tab w:val="left" w:pos="709"/>
        </w:tabs>
        <w:autoSpaceDE w:val="0"/>
        <w:autoSpaceDN w:val="0"/>
        <w:adjustRightInd w:val="0"/>
        <w:spacing w:after="160"/>
        <w:ind w:left="709"/>
        <w:jc w:val="both"/>
        <w:rPr>
          <w:rFonts w:ascii="Helvetica" w:eastAsiaTheme="minorHAnsi" w:hAnsi="Helvetica" w:cs="Helvetica Neue"/>
          <w:color w:val="000000" w:themeColor="text1"/>
          <w:lang w:eastAsia="en-US"/>
        </w:rPr>
      </w:pPr>
    </w:p>
    <w:p w14:paraId="582B8EDE" w14:textId="77777777" w:rsidR="00741092" w:rsidRPr="008E3732" w:rsidRDefault="00741092" w:rsidP="003D2218">
      <w:pPr>
        <w:tabs>
          <w:tab w:val="left" w:pos="220"/>
          <w:tab w:val="left" w:pos="720"/>
        </w:tabs>
        <w:autoSpaceDE w:val="0"/>
        <w:autoSpaceDN w:val="0"/>
        <w:adjustRightInd w:val="0"/>
        <w:spacing w:after="160"/>
        <w:ind w:left="720"/>
        <w:jc w:val="both"/>
        <w:rPr>
          <w:rFonts w:ascii="Helvetica" w:eastAsiaTheme="minorHAnsi" w:hAnsi="Helvetica" w:cs="Helvetica Neue"/>
          <w:color w:val="000000" w:themeColor="text1"/>
          <w:lang w:eastAsia="en-US"/>
        </w:rPr>
      </w:pPr>
    </w:p>
    <w:p w14:paraId="05777687"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1.2. Fonolojik Farkındalık ve Beyin Devreleri</w:t>
      </w:r>
    </w:p>
    <w:p w14:paraId="530AD7C2"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Okuma öğrenmenin temeli </w:t>
      </w:r>
      <w:r w:rsidRPr="008E3732">
        <w:rPr>
          <w:rFonts w:ascii="Helvetica" w:eastAsiaTheme="minorHAnsi" w:hAnsi="Helvetica" w:cs="Helvetica Neue"/>
          <w:b/>
          <w:bCs/>
          <w:color w:val="000000" w:themeColor="text1"/>
          <w:lang w:eastAsia="en-US"/>
        </w:rPr>
        <w:t>fonolojik farkındalık</w:t>
      </w:r>
      <w:r w:rsidRPr="008E3732">
        <w:rPr>
          <w:rFonts w:ascii="Helvetica" w:eastAsiaTheme="minorHAnsi" w:hAnsi="Helvetica" w:cs="Helvetica Neue"/>
          <w:b/>
          <w:color w:val="000000" w:themeColor="text1"/>
          <w:lang w:eastAsia="en-US"/>
        </w:rPr>
        <w:t xml:space="preserve">tır </w:t>
      </w:r>
      <w:r w:rsidRPr="008E3732">
        <w:rPr>
          <w:rFonts w:ascii="Helvetica" w:eastAsiaTheme="minorHAnsi" w:hAnsi="Helvetica" w:cs="Helvetica Neue"/>
          <w:color w:val="000000" w:themeColor="text1"/>
          <w:lang w:eastAsia="en-US"/>
        </w:rPr>
        <w:t>— yani sesleri ayırt edebilme, birleştirebilme ve manipüle edebilme becerisi.</w:t>
      </w:r>
    </w:p>
    <w:p w14:paraId="62040896" w14:textId="77777777" w:rsidR="00E9010F" w:rsidRPr="008E3732" w:rsidRDefault="00E9010F" w:rsidP="003D2218">
      <w:pPr>
        <w:numPr>
          <w:ilvl w:val="0"/>
          <w:numId w:val="34"/>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 xml:space="preserve">Sol </w:t>
      </w:r>
      <w:proofErr w:type="spellStart"/>
      <w:r w:rsidRPr="008E3732">
        <w:rPr>
          <w:rFonts w:ascii="Helvetica" w:eastAsiaTheme="minorHAnsi" w:hAnsi="Helvetica" w:cs="Helvetica Neue"/>
          <w:b/>
          <w:bCs/>
          <w:color w:val="000000" w:themeColor="text1"/>
          <w:lang w:eastAsia="en-US"/>
        </w:rPr>
        <w:t>superior</w:t>
      </w:r>
      <w:proofErr w:type="spellEnd"/>
      <w:r w:rsidRPr="008E3732">
        <w:rPr>
          <w:rFonts w:ascii="Helvetica" w:eastAsiaTheme="minorHAnsi" w:hAnsi="Helvetica" w:cs="Helvetica Neue"/>
          <w:b/>
          <w:bCs/>
          <w:color w:val="000000" w:themeColor="text1"/>
          <w:lang w:eastAsia="en-US"/>
        </w:rPr>
        <w:t xml:space="preserve"> temporal </w:t>
      </w:r>
      <w:proofErr w:type="spellStart"/>
      <w:r w:rsidRPr="008E3732">
        <w:rPr>
          <w:rFonts w:ascii="Helvetica" w:eastAsiaTheme="minorHAnsi" w:hAnsi="Helvetica" w:cs="Helvetica Neue"/>
          <w:b/>
          <w:bCs/>
          <w:color w:val="000000" w:themeColor="text1"/>
          <w:lang w:eastAsia="en-US"/>
        </w:rPr>
        <w:t>girus</w:t>
      </w:r>
      <w:proofErr w:type="spellEnd"/>
      <w:r w:rsidRPr="008E3732">
        <w:rPr>
          <w:rFonts w:ascii="Helvetica" w:eastAsiaTheme="minorHAnsi" w:hAnsi="Helvetica" w:cs="Helvetica Neue"/>
          <w:color w:val="000000" w:themeColor="text1"/>
          <w:lang w:eastAsia="en-US"/>
        </w:rPr>
        <w:t> (</w:t>
      </w:r>
      <w:proofErr w:type="spellStart"/>
      <w:r w:rsidRPr="008E3732">
        <w:rPr>
          <w:rFonts w:ascii="Helvetica" w:eastAsiaTheme="minorHAnsi" w:hAnsi="Helvetica" w:cs="Helvetica Neue"/>
          <w:color w:val="000000" w:themeColor="text1"/>
          <w:lang w:eastAsia="en-US"/>
        </w:rPr>
        <w:t>Wernicke</w:t>
      </w:r>
      <w:proofErr w:type="spellEnd"/>
      <w:r w:rsidRPr="008E3732">
        <w:rPr>
          <w:rFonts w:ascii="Helvetica" w:eastAsiaTheme="minorHAnsi" w:hAnsi="Helvetica" w:cs="Helvetica Neue"/>
          <w:color w:val="000000" w:themeColor="text1"/>
          <w:lang w:eastAsia="en-US"/>
        </w:rPr>
        <w:t xml:space="preserve"> alanı) seslerin işlenmesinden,</w:t>
      </w:r>
    </w:p>
    <w:p w14:paraId="4FCA5DE6" w14:textId="77777777" w:rsidR="00E9010F" w:rsidRPr="008E3732" w:rsidRDefault="00E9010F" w:rsidP="003D2218">
      <w:pPr>
        <w:numPr>
          <w:ilvl w:val="0"/>
          <w:numId w:val="34"/>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 xml:space="preserve">Sol </w:t>
      </w:r>
      <w:proofErr w:type="spellStart"/>
      <w:r w:rsidRPr="008E3732">
        <w:rPr>
          <w:rFonts w:ascii="Helvetica" w:eastAsiaTheme="minorHAnsi" w:hAnsi="Helvetica" w:cs="Helvetica Neue"/>
          <w:b/>
          <w:bCs/>
          <w:color w:val="000000" w:themeColor="text1"/>
          <w:lang w:eastAsia="en-US"/>
        </w:rPr>
        <w:t>inferior</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frontal</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girus</w:t>
      </w:r>
      <w:proofErr w:type="spellEnd"/>
      <w:r w:rsidRPr="008E3732">
        <w:rPr>
          <w:rFonts w:ascii="Helvetica" w:eastAsiaTheme="minorHAnsi" w:hAnsi="Helvetica" w:cs="Helvetica Neue"/>
          <w:color w:val="000000" w:themeColor="text1"/>
          <w:lang w:eastAsia="en-US"/>
        </w:rPr>
        <w:t> (</w:t>
      </w:r>
      <w:proofErr w:type="spellStart"/>
      <w:r w:rsidRPr="008E3732">
        <w:rPr>
          <w:rFonts w:ascii="Helvetica" w:eastAsiaTheme="minorHAnsi" w:hAnsi="Helvetica" w:cs="Helvetica Neue"/>
          <w:color w:val="000000" w:themeColor="text1"/>
          <w:lang w:eastAsia="en-US"/>
        </w:rPr>
        <w:t>Broca</w:t>
      </w:r>
      <w:proofErr w:type="spellEnd"/>
      <w:r w:rsidRPr="008E3732">
        <w:rPr>
          <w:rFonts w:ascii="Helvetica" w:eastAsiaTheme="minorHAnsi" w:hAnsi="Helvetica" w:cs="Helvetica Neue"/>
          <w:color w:val="000000" w:themeColor="text1"/>
          <w:lang w:eastAsia="en-US"/>
        </w:rPr>
        <w:t xml:space="preserve"> alanı) seslerin üretilmesinden,</w:t>
      </w:r>
    </w:p>
    <w:p w14:paraId="2181209D" w14:textId="77777777" w:rsidR="00E9010F" w:rsidRPr="008E3732" w:rsidRDefault="00E9010F" w:rsidP="003D2218">
      <w:pPr>
        <w:numPr>
          <w:ilvl w:val="0"/>
          <w:numId w:val="34"/>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proofErr w:type="spellStart"/>
      <w:r w:rsidRPr="008E3732">
        <w:rPr>
          <w:rFonts w:ascii="Helvetica" w:eastAsiaTheme="minorHAnsi" w:hAnsi="Helvetica" w:cs="Helvetica Neue"/>
          <w:b/>
          <w:bCs/>
          <w:color w:val="000000" w:themeColor="text1"/>
          <w:lang w:eastAsia="en-US"/>
        </w:rPr>
        <w:t>Arkuat</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fasikülüs</w:t>
      </w:r>
      <w:proofErr w:type="spellEnd"/>
      <w:r w:rsidRPr="008E3732">
        <w:rPr>
          <w:rFonts w:ascii="Helvetica" w:eastAsiaTheme="minorHAnsi" w:hAnsi="Helvetica" w:cs="Helvetica Neue"/>
          <w:color w:val="000000" w:themeColor="text1"/>
          <w:lang w:eastAsia="en-US"/>
        </w:rPr>
        <w:t> ise bu iki bölge arasındaki iletişimden sorumludur.</w:t>
      </w:r>
    </w:p>
    <w:p w14:paraId="71CCFBA0" w14:textId="5C5829C0" w:rsidR="00E9010F"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Eğer ilk okuma yazma öğretiminde </w:t>
      </w:r>
      <w:r w:rsidRPr="008E3732">
        <w:rPr>
          <w:rFonts w:ascii="Helvetica" w:eastAsiaTheme="minorHAnsi" w:hAnsi="Helvetica" w:cs="Helvetica Neue"/>
          <w:b/>
          <w:bCs/>
          <w:color w:val="000000" w:themeColor="text1"/>
          <w:lang w:eastAsia="en-US"/>
        </w:rPr>
        <w:t>ses-harf ilişkisi doğru kurulmazsa</w:t>
      </w:r>
      <w:r w:rsidRPr="008E3732">
        <w:rPr>
          <w:rFonts w:ascii="Helvetica" w:eastAsiaTheme="minorHAnsi" w:hAnsi="Helvetica" w:cs="Helvetica Neue"/>
          <w:color w:val="000000" w:themeColor="text1"/>
          <w:lang w:eastAsia="en-US"/>
        </w:rPr>
        <w:t xml:space="preserve">, bu üç bölge arasındaki bağlantı zayıf kalır. </w:t>
      </w:r>
      <w:proofErr w:type="spellStart"/>
      <w:proofErr w:type="gramStart"/>
      <w:r w:rsidRPr="008E3732">
        <w:rPr>
          <w:rFonts w:ascii="Helvetica" w:eastAsiaTheme="minorHAnsi" w:hAnsi="Helvetica" w:cs="Helvetica Neue"/>
          <w:color w:val="000000" w:themeColor="text1"/>
          <w:lang w:eastAsia="en-US"/>
        </w:rPr>
        <w:t>fMRI</w:t>
      </w:r>
      <w:proofErr w:type="spellEnd"/>
      <w:proofErr w:type="gramEnd"/>
      <w:r w:rsidRPr="008E3732">
        <w:rPr>
          <w:rFonts w:ascii="Helvetica" w:eastAsiaTheme="minorHAnsi" w:hAnsi="Helvetica" w:cs="Helvetica Neue"/>
          <w:color w:val="000000" w:themeColor="text1"/>
          <w:lang w:eastAsia="en-US"/>
        </w:rPr>
        <w:t xml:space="preserve"> çalışmaları, okuma güçlüğü yaşayan çocukların bu devrelerde </w:t>
      </w:r>
      <w:r w:rsidRPr="008E3732">
        <w:rPr>
          <w:rFonts w:ascii="Helvetica" w:eastAsiaTheme="minorHAnsi" w:hAnsi="Helvetica" w:cs="Helvetica Neue"/>
          <w:b/>
          <w:bCs/>
          <w:color w:val="000000" w:themeColor="text1"/>
          <w:lang w:eastAsia="en-US"/>
        </w:rPr>
        <w:t>belirgin aktivasyon eksikliği</w:t>
      </w:r>
      <w:r w:rsidRPr="008E3732">
        <w:rPr>
          <w:rFonts w:ascii="Helvetica" w:eastAsiaTheme="minorHAnsi" w:hAnsi="Helvetica" w:cs="Helvetica Neue"/>
          <w:color w:val="000000" w:themeColor="text1"/>
          <w:lang w:eastAsia="en-US"/>
        </w:rPr>
        <w:t xml:space="preserve"> gösterdiğini ortaya koymuştur </w:t>
      </w:r>
      <w:r w:rsidRPr="008E3732">
        <w:rPr>
          <w:rFonts w:ascii="Helvetica" w:eastAsiaTheme="minorHAnsi" w:hAnsi="Helvetica" w:cs="Helvetica Neue"/>
          <w:i/>
          <w:iCs/>
          <w:color w:val="000000" w:themeColor="text1"/>
          <w:lang w:eastAsia="en-US"/>
        </w:rPr>
        <w:t>(</w:t>
      </w:r>
      <w:proofErr w:type="spellStart"/>
      <w:r w:rsidRPr="008E3732">
        <w:rPr>
          <w:rFonts w:ascii="Helvetica" w:eastAsiaTheme="minorHAnsi" w:hAnsi="Helvetica" w:cs="Helvetica Neue"/>
          <w:i/>
          <w:iCs/>
          <w:color w:val="000000" w:themeColor="text1"/>
          <w:lang w:eastAsia="en-US"/>
        </w:rPr>
        <w:t>Shaywitz</w:t>
      </w:r>
      <w:proofErr w:type="spellEnd"/>
      <w:r w:rsidRPr="008E3732">
        <w:rPr>
          <w:rFonts w:ascii="Helvetica" w:eastAsiaTheme="minorHAnsi" w:hAnsi="Helvetica" w:cs="Helvetica Neue"/>
          <w:i/>
          <w:iCs/>
          <w:color w:val="000000" w:themeColor="text1"/>
          <w:lang w:eastAsia="en-US"/>
        </w:rPr>
        <w:t xml:space="preserve"> et al., 2002, Yale Üniversitesi)</w:t>
      </w:r>
      <w:r w:rsidRPr="008E3732">
        <w:rPr>
          <w:rFonts w:ascii="Helvetica" w:eastAsiaTheme="minorHAnsi" w:hAnsi="Helvetica" w:cs="Helvetica Neue"/>
          <w:color w:val="000000" w:themeColor="text1"/>
          <w:lang w:eastAsia="en-US"/>
        </w:rPr>
        <w:t>.</w:t>
      </w:r>
    </w:p>
    <w:p w14:paraId="56D7B553" w14:textId="57D4A77D" w:rsidR="006D0480" w:rsidRPr="008E3732" w:rsidRDefault="006D0480" w:rsidP="006D0480">
      <w:pPr>
        <w:tabs>
          <w:tab w:val="left" w:pos="220"/>
          <w:tab w:val="left" w:pos="720"/>
        </w:tabs>
        <w:autoSpaceDE w:val="0"/>
        <w:autoSpaceDN w:val="0"/>
        <w:adjustRightInd w:val="0"/>
        <w:spacing w:after="160"/>
        <w:jc w:val="both"/>
        <w:rPr>
          <w:rFonts w:ascii="Helvetica" w:eastAsiaTheme="minorHAnsi" w:hAnsi="Helvetica" w:cs="Helvetica Neue"/>
          <w:b/>
          <w:i/>
          <w:color w:val="000000" w:themeColor="text1"/>
          <w:sz w:val="36"/>
          <w:u w:val="single"/>
          <w:lang w:eastAsia="en-US"/>
        </w:rPr>
      </w:pPr>
      <w:r w:rsidRPr="008E3732">
        <w:rPr>
          <w:rFonts w:ascii="Helvetica" w:eastAsiaTheme="minorHAnsi" w:hAnsi="Helvetica" w:cstheme="minorHAnsi"/>
          <w:b/>
          <w:i/>
          <w:color w:val="000000" w:themeColor="text1"/>
          <w:sz w:val="32"/>
          <w:highlight w:val="yellow"/>
          <w:u w:val="single"/>
          <w:lang w:eastAsia="en-US"/>
        </w:rPr>
        <w:t>A-K Pro</w:t>
      </w:r>
      <w:r w:rsidR="008B24C1">
        <w:rPr>
          <w:rFonts w:ascii="Helvetica" w:eastAsiaTheme="minorHAnsi" w:hAnsi="Helvetica" w:cstheme="minorHAnsi"/>
          <w:b/>
          <w:i/>
          <w:color w:val="000000" w:themeColor="text1"/>
          <w:sz w:val="32"/>
          <w:highlight w:val="yellow"/>
          <w:u w:val="single"/>
          <w:lang w:eastAsia="en-US"/>
        </w:rPr>
        <w:t>gramında</w:t>
      </w:r>
      <w:r w:rsidRPr="008E3732">
        <w:rPr>
          <w:rFonts w:ascii="Helvetica" w:eastAsiaTheme="minorHAnsi" w:hAnsi="Helvetica" w:cstheme="minorHAnsi"/>
          <w:b/>
          <w:i/>
          <w:color w:val="000000" w:themeColor="text1"/>
          <w:sz w:val="32"/>
          <w:highlight w:val="yellow"/>
          <w:u w:val="single"/>
          <w:lang w:eastAsia="en-US"/>
        </w:rPr>
        <w:t xml:space="preserve"> </w:t>
      </w:r>
      <w:r>
        <w:rPr>
          <w:rFonts w:ascii="Helvetica" w:eastAsiaTheme="minorHAnsi" w:hAnsi="Helvetica" w:cstheme="minorHAnsi"/>
          <w:b/>
          <w:i/>
          <w:color w:val="000000" w:themeColor="text1"/>
          <w:sz w:val="32"/>
          <w:highlight w:val="yellow"/>
          <w:u w:val="single"/>
          <w:lang w:eastAsia="en-US"/>
        </w:rPr>
        <w:t>fonolojik farkındalığı geliştiren</w:t>
      </w:r>
      <w:r w:rsidRPr="008E3732">
        <w:rPr>
          <w:rFonts w:ascii="Helvetica" w:eastAsiaTheme="minorHAnsi" w:hAnsi="Helvetica" w:cstheme="minorHAnsi"/>
          <w:b/>
          <w:i/>
          <w:color w:val="000000" w:themeColor="text1"/>
          <w:sz w:val="32"/>
          <w:highlight w:val="yellow"/>
          <w:u w:val="single"/>
          <w:lang w:eastAsia="en-US"/>
        </w:rPr>
        <w:t xml:space="preserve"> oyunlar;</w:t>
      </w:r>
    </w:p>
    <w:p w14:paraId="427814CD" w14:textId="58115EFB" w:rsidR="006D0480" w:rsidRPr="00096D79" w:rsidRDefault="006D0480" w:rsidP="006D0480">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 xml:space="preserve">Dilim </w:t>
      </w:r>
      <w:proofErr w:type="spellStart"/>
      <w:r>
        <w:rPr>
          <w:rFonts w:ascii="Helvetica" w:hAnsi="Helvetica" w:cstheme="minorHAnsi"/>
          <w:i/>
        </w:rPr>
        <w:t>d</w:t>
      </w:r>
      <w:r w:rsidRPr="00B27F95">
        <w:rPr>
          <w:rFonts w:ascii="Helvetica" w:hAnsi="Helvetica" w:cstheme="minorHAnsi"/>
          <w:i/>
        </w:rPr>
        <w:t>ilim</w:t>
      </w:r>
      <w:proofErr w:type="spellEnd"/>
      <w:r>
        <w:rPr>
          <w:rFonts w:ascii="Helvetica" w:hAnsi="Helvetica" w:cstheme="minorHAnsi"/>
          <w:i/>
        </w:rPr>
        <w:t xml:space="preserve"> oyunu: </w:t>
      </w:r>
      <w:r w:rsidR="00542229">
        <w:rPr>
          <w:rFonts w:ascii="Helvetica" w:hAnsi="Helvetica" w:cstheme="minorHAnsi"/>
          <w:i/>
        </w:rPr>
        <w:t>B</w:t>
      </w:r>
      <w:r>
        <w:rPr>
          <w:rFonts w:ascii="Helvetica" w:hAnsi="Helvetica" w:cstheme="minorHAnsi"/>
          <w:i/>
        </w:rPr>
        <w:t>ir kelimeyi hecelerine ayırmak ve hece sayısına göre gruplamak ile ilgili olan bu oyun esnasında anlam kurma becerisi ve fonolojik farkındalı</w:t>
      </w:r>
      <w:r w:rsidR="00542229">
        <w:rPr>
          <w:rFonts w:ascii="Helvetica" w:hAnsi="Helvetica" w:cstheme="minorHAnsi"/>
          <w:i/>
        </w:rPr>
        <w:t>ğı</w:t>
      </w:r>
      <w:r>
        <w:rPr>
          <w:rFonts w:ascii="Helvetica" w:hAnsi="Helvetica" w:cstheme="minorHAnsi"/>
          <w:i/>
        </w:rPr>
        <w:t xml:space="preserve"> art</w:t>
      </w:r>
      <w:r w:rsidR="00542229">
        <w:rPr>
          <w:rFonts w:ascii="Helvetica" w:hAnsi="Helvetica" w:cstheme="minorHAnsi"/>
          <w:i/>
        </w:rPr>
        <w:t>ırı</w:t>
      </w:r>
      <w:r>
        <w:rPr>
          <w:rFonts w:ascii="Helvetica" w:hAnsi="Helvetica" w:cstheme="minorHAnsi"/>
          <w:i/>
        </w:rPr>
        <w:t>r.</w:t>
      </w:r>
    </w:p>
    <w:p w14:paraId="34DE0A26" w14:textId="0F7BD44C" w:rsidR="006D0480" w:rsidRPr="008E3732" w:rsidRDefault="006D0480" w:rsidP="006D0480">
      <w:pPr>
        <w:pStyle w:val="ListeParagraf"/>
        <w:numPr>
          <w:ilvl w:val="0"/>
          <w:numId w:val="33"/>
        </w:numPr>
        <w:tabs>
          <w:tab w:val="left" w:pos="220"/>
          <w:tab w:val="left" w:pos="720"/>
        </w:tabs>
        <w:autoSpaceDE w:val="0"/>
        <w:autoSpaceDN w:val="0"/>
        <w:adjustRightInd w:val="0"/>
        <w:spacing w:after="160"/>
        <w:jc w:val="both"/>
        <w:rPr>
          <w:rFonts w:ascii="Helvetica" w:eastAsiaTheme="minorHAnsi" w:hAnsi="Helvetica" w:cs="Helvetica Neue"/>
          <w:color w:val="000000" w:themeColor="text1"/>
          <w:lang w:eastAsia="en-US"/>
        </w:rPr>
      </w:pPr>
      <w:r w:rsidRPr="008E3732">
        <w:rPr>
          <w:rFonts w:ascii="Helvetica" w:hAnsi="Helvetica" w:cstheme="minorHAnsi"/>
          <w:i/>
        </w:rPr>
        <w:t>Karmakarışık</w:t>
      </w:r>
      <w:r>
        <w:rPr>
          <w:rFonts w:ascii="Helvetica" w:hAnsi="Helvetica" w:cstheme="minorHAnsi"/>
          <w:i/>
        </w:rPr>
        <w:t xml:space="preserve"> oyunu: </w:t>
      </w:r>
      <w:r w:rsidR="00542229">
        <w:rPr>
          <w:rFonts w:ascii="Helvetica" w:hAnsi="Helvetica" w:cstheme="minorHAnsi"/>
          <w:i/>
        </w:rPr>
        <w:t>D</w:t>
      </w:r>
      <w:r>
        <w:rPr>
          <w:rFonts w:ascii="Helvetica" w:hAnsi="Helvetica" w:cstheme="minorHAnsi"/>
          <w:i/>
        </w:rPr>
        <w:t xml:space="preserve">inletilen birden fazla kelime </w:t>
      </w:r>
      <w:r w:rsidR="00844B2A">
        <w:rPr>
          <w:rFonts w:ascii="Helvetica" w:hAnsi="Helvetica" w:cstheme="minorHAnsi"/>
          <w:i/>
        </w:rPr>
        <w:t>ekrana gelen</w:t>
      </w:r>
      <w:r>
        <w:rPr>
          <w:rFonts w:ascii="Helvetica" w:hAnsi="Helvetica" w:cstheme="minorHAnsi"/>
          <w:i/>
        </w:rPr>
        <w:t xml:space="preserve"> seçenekler arasından </w:t>
      </w:r>
      <w:r w:rsidR="00844B2A">
        <w:rPr>
          <w:rFonts w:ascii="Helvetica" w:hAnsi="Helvetica" w:cstheme="minorHAnsi"/>
          <w:i/>
        </w:rPr>
        <w:t>seslendirilmeyen</w:t>
      </w:r>
      <w:r>
        <w:rPr>
          <w:rFonts w:ascii="Helvetica" w:hAnsi="Helvetica" w:cstheme="minorHAnsi"/>
          <w:i/>
        </w:rPr>
        <w:t xml:space="preserve"> kelimenin </w:t>
      </w:r>
      <w:r w:rsidR="00844B2A">
        <w:rPr>
          <w:rFonts w:ascii="Helvetica" w:hAnsi="Helvetica" w:cstheme="minorHAnsi"/>
          <w:i/>
        </w:rPr>
        <w:t>bulunması</w:t>
      </w:r>
      <w:r>
        <w:rPr>
          <w:rFonts w:ascii="Helvetica" w:hAnsi="Helvetica" w:cstheme="minorHAnsi"/>
          <w:i/>
        </w:rPr>
        <w:t xml:space="preserve"> istenir. </w:t>
      </w:r>
      <w:r w:rsidR="000C2AF8">
        <w:rPr>
          <w:rFonts w:ascii="Helvetica" w:hAnsi="Helvetica" w:cstheme="minorHAnsi"/>
          <w:i/>
        </w:rPr>
        <w:t>Aynı anda duyulan seslerin aynı anda işlenerek gelen seçenekler arasından olmayanın fark edilmesini sağlar. Beyindeki bu aktivite</w:t>
      </w:r>
      <w:r>
        <w:rPr>
          <w:rFonts w:ascii="Helvetica" w:hAnsi="Helvetica" w:cstheme="minorHAnsi"/>
          <w:i/>
        </w:rPr>
        <w:t xml:space="preserve"> </w:t>
      </w:r>
      <w:r w:rsidR="000C2AF8">
        <w:rPr>
          <w:rFonts w:ascii="Helvetica" w:hAnsi="Helvetica" w:cstheme="minorHAnsi"/>
          <w:i/>
        </w:rPr>
        <w:t xml:space="preserve">işitsel </w:t>
      </w:r>
      <w:r>
        <w:rPr>
          <w:rFonts w:ascii="Helvetica" w:hAnsi="Helvetica" w:cstheme="minorHAnsi"/>
          <w:i/>
        </w:rPr>
        <w:t xml:space="preserve">dikkati geliştirdiği gibi </w:t>
      </w:r>
      <w:r w:rsidR="000C2AF8">
        <w:rPr>
          <w:rFonts w:ascii="Helvetica" w:hAnsi="Helvetica" w:cstheme="minorHAnsi"/>
          <w:i/>
        </w:rPr>
        <w:t>seslerin işlenme kapasitesini ve anlam kurulma mekanizmasını da geliştirir</w:t>
      </w:r>
      <w:r>
        <w:rPr>
          <w:rFonts w:ascii="Helvetica" w:hAnsi="Helvetica" w:cstheme="minorHAnsi"/>
          <w:i/>
        </w:rPr>
        <w:t>.</w:t>
      </w:r>
    </w:p>
    <w:p w14:paraId="1651C590" w14:textId="298DE719" w:rsidR="00313835" w:rsidRPr="002E7243" w:rsidRDefault="00313835" w:rsidP="00313835">
      <w:pPr>
        <w:pStyle w:val="ListeParagraf"/>
        <w:numPr>
          <w:ilvl w:val="2"/>
          <w:numId w:val="33"/>
        </w:numPr>
        <w:tabs>
          <w:tab w:val="left" w:pos="709"/>
        </w:tabs>
        <w:autoSpaceDE w:val="0"/>
        <w:autoSpaceDN w:val="0"/>
        <w:adjustRightInd w:val="0"/>
        <w:spacing w:after="160"/>
        <w:ind w:left="709"/>
        <w:jc w:val="both"/>
        <w:rPr>
          <w:rFonts w:ascii="Helvetica" w:eastAsiaTheme="minorHAnsi" w:hAnsi="Helvetica" w:cs="Helvetica Neue"/>
          <w:color w:val="000000" w:themeColor="text1"/>
          <w:lang w:eastAsia="en-US"/>
        </w:rPr>
      </w:pPr>
      <w:r w:rsidRPr="002E7243">
        <w:rPr>
          <w:rFonts w:ascii="Helvetica" w:hAnsi="Helvetica" w:cstheme="minorHAnsi"/>
          <w:i/>
        </w:rPr>
        <w:t>Başta-ortada-sonda</w:t>
      </w:r>
      <w:r>
        <w:rPr>
          <w:rFonts w:ascii="Helvetica" w:hAnsi="Helvetica" w:cstheme="minorHAnsi"/>
          <w:i/>
        </w:rPr>
        <w:t xml:space="preserve"> oyunu: </w:t>
      </w:r>
      <w:r w:rsidR="00315241">
        <w:rPr>
          <w:rFonts w:ascii="Helvetica" w:hAnsi="Helvetica" w:cstheme="minorHAnsi"/>
          <w:i/>
        </w:rPr>
        <w:t>Bir rehber verilir. Zihin görsel ve sözel verilen kelimelerin içinde bu rehber heceyi arar</w:t>
      </w:r>
      <w:r>
        <w:rPr>
          <w:rFonts w:ascii="Helvetica" w:hAnsi="Helvetica" w:cstheme="minorHAnsi"/>
          <w:i/>
        </w:rPr>
        <w:t>.</w:t>
      </w:r>
      <w:r w:rsidR="00315241">
        <w:rPr>
          <w:rFonts w:ascii="Helvetica" w:hAnsi="Helvetica" w:cstheme="minorHAnsi"/>
          <w:i/>
        </w:rPr>
        <w:t xml:space="preserve"> F</w:t>
      </w:r>
      <w:r w:rsidR="00315241">
        <w:rPr>
          <w:rFonts w:ascii="Helvetica" w:hAnsi="Helvetica" w:cstheme="minorHAnsi"/>
          <w:i/>
        </w:rPr>
        <w:t xml:space="preserve">onolojik </w:t>
      </w:r>
      <w:r w:rsidR="00315241">
        <w:rPr>
          <w:rFonts w:ascii="Helvetica" w:hAnsi="Helvetica" w:cstheme="minorHAnsi"/>
          <w:i/>
        </w:rPr>
        <w:t>farkındalığı geliştiren bir oyundur.</w:t>
      </w:r>
    </w:p>
    <w:p w14:paraId="6DE46282" w14:textId="54711B25" w:rsidR="00313835" w:rsidRPr="00096D79" w:rsidRDefault="00313835" w:rsidP="00313835">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B27F95">
        <w:rPr>
          <w:rFonts w:ascii="Helvetica" w:hAnsi="Helvetica" w:cstheme="minorHAnsi"/>
          <w:i/>
        </w:rPr>
        <w:t xml:space="preserve">Kelime </w:t>
      </w:r>
      <w:r>
        <w:rPr>
          <w:rFonts w:ascii="Helvetica" w:hAnsi="Helvetica" w:cstheme="minorHAnsi"/>
          <w:i/>
        </w:rPr>
        <w:t>t</w:t>
      </w:r>
      <w:r w:rsidRPr="00B27F95">
        <w:rPr>
          <w:rFonts w:ascii="Helvetica" w:hAnsi="Helvetica" w:cstheme="minorHAnsi"/>
          <w:i/>
        </w:rPr>
        <w:t>üretme</w:t>
      </w:r>
      <w:r>
        <w:rPr>
          <w:rFonts w:ascii="Helvetica" w:hAnsi="Helvetica" w:cstheme="minorHAnsi"/>
          <w:i/>
        </w:rPr>
        <w:t xml:space="preserve"> oyunu</w:t>
      </w:r>
      <w:r w:rsidR="00315241">
        <w:rPr>
          <w:rFonts w:ascii="Helvetica" w:hAnsi="Helvetica" w:cstheme="minorHAnsi"/>
          <w:i/>
        </w:rPr>
        <w:t xml:space="preserve"> </w:t>
      </w:r>
      <w:r>
        <w:rPr>
          <w:rFonts w:ascii="Helvetica" w:hAnsi="Helvetica" w:cstheme="minorHAnsi"/>
          <w:i/>
        </w:rPr>
        <w:t xml:space="preserve">(birinci bölüm): Çıkan kelimelerin harf karşılıkları sürükleme yöntemiyle birleştirilerek kelime çarkında oluşturulması sağlanır. Farklı harflerin zihinde bir anlam kurgulayarak bir kelime oluşturması esasına dayanır. </w:t>
      </w:r>
    </w:p>
    <w:p w14:paraId="00780D98" w14:textId="025D813A" w:rsidR="00313835" w:rsidRPr="00315241" w:rsidRDefault="00313835" w:rsidP="00EB1F3A">
      <w:pPr>
        <w:pStyle w:val="ListeParagraf"/>
        <w:numPr>
          <w:ilvl w:val="0"/>
          <w:numId w:val="33"/>
        </w:numPr>
        <w:tabs>
          <w:tab w:val="left" w:pos="709"/>
        </w:tabs>
        <w:autoSpaceDE w:val="0"/>
        <w:autoSpaceDN w:val="0"/>
        <w:adjustRightInd w:val="0"/>
        <w:spacing w:after="160"/>
        <w:jc w:val="both"/>
        <w:rPr>
          <w:rFonts w:ascii="Helvetica" w:eastAsiaTheme="minorHAnsi" w:hAnsi="Helvetica" w:cs="Helvetica Neue"/>
          <w:color w:val="000000" w:themeColor="text1"/>
          <w:lang w:eastAsia="en-US"/>
        </w:rPr>
      </w:pPr>
      <w:r w:rsidRPr="00315241">
        <w:rPr>
          <w:rFonts w:ascii="Helvetica" w:hAnsi="Helvetica" w:cstheme="minorHAnsi"/>
          <w:i/>
        </w:rPr>
        <w:t xml:space="preserve">Saklı gerçek oyunu: </w:t>
      </w:r>
      <w:r w:rsidRPr="00315241">
        <w:rPr>
          <w:rFonts w:ascii="Helvetica" w:eastAsiaTheme="minorHAnsi" w:hAnsi="Helvetica" w:cs="Helvetica Neue"/>
          <w:color w:val="000000" w:themeColor="text1"/>
          <w:lang w:eastAsia="en-US"/>
        </w:rPr>
        <w:t xml:space="preserve">Önce renk desenleri hafızada tutularak </w:t>
      </w:r>
      <w:r w:rsidR="00315241">
        <w:rPr>
          <w:rFonts w:ascii="Helvetica" w:eastAsiaTheme="minorHAnsi" w:hAnsi="Helvetica" w:cs="Helvetica Neue"/>
          <w:color w:val="000000" w:themeColor="text1"/>
          <w:lang w:eastAsia="en-US"/>
        </w:rPr>
        <w:t xml:space="preserve">aynıları </w:t>
      </w:r>
      <w:r w:rsidRPr="00315241">
        <w:rPr>
          <w:rFonts w:ascii="Helvetica" w:eastAsiaTheme="minorHAnsi" w:hAnsi="Helvetica" w:cs="Helvetica Neue"/>
          <w:color w:val="000000" w:themeColor="text1"/>
          <w:lang w:eastAsia="en-US"/>
        </w:rPr>
        <w:t xml:space="preserve">oluşturulur, sonra </w:t>
      </w:r>
      <w:r w:rsidRPr="00315241">
        <w:rPr>
          <w:rFonts w:ascii="Helvetica" w:hAnsi="Helvetica" w:cstheme="minorHAnsi"/>
          <w:i/>
        </w:rPr>
        <w:t xml:space="preserve">kelimelerin harf karşılıkları sürükleme yöntemiyle </w:t>
      </w:r>
      <w:proofErr w:type="gramStart"/>
      <w:r w:rsidRPr="00315241">
        <w:rPr>
          <w:rFonts w:ascii="Helvetica" w:hAnsi="Helvetica" w:cstheme="minorHAnsi"/>
          <w:i/>
        </w:rPr>
        <w:t>birleştirilerek</w:t>
      </w:r>
      <w:r w:rsidR="00315241">
        <w:rPr>
          <w:rFonts w:ascii="Helvetica" w:hAnsi="Helvetica" w:cstheme="minorHAnsi"/>
          <w:i/>
        </w:rPr>
        <w:t xml:space="preserve"> </w:t>
      </w:r>
      <w:r w:rsidRPr="00315241">
        <w:rPr>
          <w:rFonts w:ascii="Helvetica" w:hAnsi="Helvetica" w:cstheme="minorHAnsi"/>
          <w:i/>
        </w:rPr>
        <w:t xml:space="preserve"> oluşturulması</w:t>
      </w:r>
      <w:proofErr w:type="gramEnd"/>
      <w:r w:rsidRPr="00315241">
        <w:rPr>
          <w:rFonts w:ascii="Helvetica" w:hAnsi="Helvetica" w:cstheme="minorHAnsi"/>
          <w:i/>
        </w:rPr>
        <w:t xml:space="preserve"> sağlanır</w:t>
      </w:r>
    </w:p>
    <w:p w14:paraId="541D1A40" w14:textId="77777777" w:rsidR="00A41B26" w:rsidRPr="008E3732" w:rsidRDefault="00A41B26" w:rsidP="003D2218">
      <w:pPr>
        <w:autoSpaceDE w:val="0"/>
        <w:autoSpaceDN w:val="0"/>
        <w:adjustRightInd w:val="0"/>
        <w:spacing w:after="400"/>
        <w:jc w:val="both"/>
        <w:rPr>
          <w:rFonts w:ascii="Helvetica" w:eastAsiaTheme="minorHAnsi" w:hAnsi="Helvetica" w:cs="Helvetica Neue"/>
          <w:color w:val="000000" w:themeColor="text1"/>
          <w:lang w:eastAsia="en-US"/>
        </w:rPr>
      </w:pPr>
    </w:p>
    <w:p w14:paraId="5FDE2C19"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1.3. </w:t>
      </w:r>
      <w:proofErr w:type="spellStart"/>
      <w:r w:rsidRPr="008E3732">
        <w:rPr>
          <w:rFonts w:ascii="Helvetica" w:eastAsiaTheme="minorHAnsi" w:hAnsi="Helvetica" w:cs="Helvetica Neue"/>
          <w:color w:val="000000" w:themeColor="text1"/>
          <w:highlight w:val="yellow"/>
          <w:lang w:eastAsia="en-US"/>
        </w:rPr>
        <w:t>Miyelinizasyon</w:t>
      </w:r>
      <w:proofErr w:type="spellEnd"/>
      <w:r w:rsidRPr="008E3732">
        <w:rPr>
          <w:rFonts w:ascii="Helvetica" w:eastAsiaTheme="minorHAnsi" w:hAnsi="Helvetica" w:cs="Helvetica Neue"/>
          <w:color w:val="000000" w:themeColor="text1"/>
          <w:lang w:eastAsia="en-US"/>
        </w:rPr>
        <w:t xml:space="preserve"> ve Zamanlama</w:t>
      </w:r>
    </w:p>
    <w:p w14:paraId="694EA866"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Sinir liflerini saran </w:t>
      </w:r>
      <w:proofErr w:type="spellStart"/>
      <w:r w:rsidRPr="008E3732">
        <w:rPr>
          <w:rFonts w:ascii="Helvetica" w:eastAsiaTheme="minorHAnsi" w:hAnsi="Helvetica" w:cs="Helvetica Neue"/>
          <w:b/>
          <w:bCs/>
          <w:color w:val="000000" w:themeColor="text1"/>
          <w:lang w:eastAsia="en-US"/>
        </w:rPr>
        <w:t>miyelin</w:t>
      </w:r>
      <w:proofErr w:type="spellEnd"/>
      <w:r w:rsidRPr="008E3732">
        <w:rPr>
          <w:rFonts w:ascii="Helvetica" w:eastAsiaTheme="minorHAnsi" w:hAnsi="Helvetica" w:cs="Helvetica Neue"/>
          <w:b/>
          <w:bCs/>
          <w:color w:val="000000" w:themeColor="text1"/>
          <w:lang w:eastAsia="en-US"/>
        </w:rPr>
        <w:t xml:space="preserve"> kılıf</w:t>
      </w:r>
      <w:r w:rsidRPr="008E3732">
        <w:rPr>
          <w:rFonts w:ascii="Helvetica" w:eastAsiaTheme="minorHAnsi" w:hAnsi="Helvetica" w:cs="Helvetica Neue"/>
          <w:color w:val="000000" w:themeColor="text1"/>
          <w:lang w:eastAsia="en-US"/>
        </w:rPr>
        <w:t>, bilgi iletim hızını belirler. 5-7 yaş aralığında:</w:t>
      </w:r>
    </w:p>
    <w:p w14:paraId="099F51C9" w14:textId="79008970" w:rsidR="00E9010F" w:rsidRDefault="00E9010F" w:rsidP="003D2218">
      <w:pPr>
        <w:numPr>
          <w:ilvl w:val="0"/>
          <w:numId w:val="35"/>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proofErr w:type="spellStart"/>
      <w:r w:rsidRPr="008E3732">
        <w:rPr>
          <w:rFonts w:ascii="Helvetica" w:eastAsiaTheme="minorHAnsi" w:hAnsi="Helvetica" w:cs="Helvetica Neue"/>
          <w:b/>
          <w:bCs/>
          <w:color w:val="000000" w:themeColor="text1"/>
          <w:lang w:eastAsia="en-US"/>
        </w:rPr>
        <w:lastRenderedPageBreak/>
        <w:t>Corpus</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callosum</w:t>
      </w:r>
      <w:proofErr w:type="spellEnd"/>
      <w:r w:rsidRPr="008E3732">
        <w:rPr>
          <w:rFonts w:ascii="Helvetica" w:eastAsiaTheme="minorHAnsi" w:hAnsi="Helvetica" w:cs="Helvetica Neue"/>
          <w:color w:val="000000" w:themeColor="text1"/>
          <w:lang w:eastAsia="en-US"/>
        </w:rPr>
        <w:t xml:space="preserve"> (iki beyin yarıküresi arasındaki köprü) hızla </w:t>
      </w:r>
      <w:proofErr w:type="spellStart"/>
      <w:r w:rsidRPr="008E3732">
        <w:rPr>
          <w:rFonts w:ascii="Helvetica" w:eastAsiaTheme="minorHAnsi" w:hAnsi="Helvetica" w:cs="Helvetica Neue"/>
          <w:color w:val="000000" w:themeColor="text1"/>
          <w:lang w:eastAsia="en-US"/>
        </w:rPr>
        <w:t>miyelinize</w:t>
      </w:r>
      <w:proofErr w:type="spellEnd"/>
      <w:r w:rsidRPr="008E3732">
        <w:rPr>
          <w:rFonts w:ascii="Helvetica" w:eastAsiaTheme="minorHAnsi" w:hAnsi="Helvetica" w:cs="Helvetica Neue"/>
          <w:color w:val="000000" w:themeColor="text1"/>
          <w:lang w:eastAsia="en-US"/>
        </w:rPr>
        <w:t xml:space="preserve"> olur.</w:t>
      </w:r>
    </w:p>
    <w:p w14:paraId="24A58533" w14:textId="32FA39C6" w:rsidR="002073D8" w:rsidRPr="008E3732" w:rsidRDefault="002073D8" w:rsidP="002073D8">
      <w:pPr>
        <w:tabs>
          <w:tab w:val="left" w:pos="220"/>
          <w:tab w:val="left" w:pos="720"/>
        </w:tabs>
        <w:autoSpaceDE w:val="0"/>
        <w:autoSpaceDN w:val="0"/>
        <w:adjustRightInd w:val="0"/>
        <w:spacing w:after="160"/>
        <w:ind w:left="220"/>
        <w:jc w:val="both"/>
        <w:rPr>
          <w:rFonts w:ascii="Helvetica" w:eastAsiaTheme="minorHAnsi" w:hAnsi="Helvetica" w:cs="Helvetica Neue"/>
          <w:color w:val="000000" w:themeColor="text1"/>
          <w:lang w:eastAsia="en-US"/>
        </w:rPr>
      </w:pPr>
      <w:r>
        <w:t>B</w:t>
      </w:r>
      <w:r>
        <w:t>eynin iki yarım küresini aynı anda çalıştıra</w:t>
      </w:r>
      <w:r>
        <w:t>rak</w:t>
      </w:r>
      <w:r>
        <w:t xml:space="preserve"> miyelinleşmeyi artıran oyunlar; </w:t>
      </w:r>
      <w:r>
        <w:t>Gökkuşağı sayılar oyunu, R</w:t>
      </w:r>
      <w:r>
        <w:t>engarenk</w:t>
      </w:r>
      <w:r>
        <w:t xml:space="preserve"> oyunu</w:t>
      </w:r>
      <w:r>
        <w:t xml:space="preserve">, </w:t>
      </w:r>
      <w:r>
        <w:t>K</w:t>
      </w:r>
      <w:r>
        <w:t>e</w:t>
      </w:r>
      <w:r>
        <w:t>skin nişancı oyunu.</w:t>
      </w:r>
    </w:p>
    <w:p w14:paraId="401141BE" w14:textId="4D1D40D9" w:rsidR="00E9010F" w:rsidRDefault="00E9010F" w:rsidP="003D2218">
      <w:pPr>
        <w:numPr>
          <w:ilvl w:val="0"/>
          <w:numId w:val="35"/>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Bu, </w:t>
      </w:r>
      <w:r w:rsidRPr="008E3732">
        <w:rPr>
          <w:rFonts w:ascii="Helvetica" w:eastAsiaTheme="minorHAnsi" w:hAnsi="Helvetica" w:cs="Helvetica Neue"/>
          <w:b/>
          <w:bCs/>
          <w:color w:val="000000" w:themeColor="text1"/>
          <w:lang w:eastAsia="en-US"/>
        </w:rPr>
        <w:t>görsel bilgiyi</w:t>
      </w:r>
      <w:r w:rsidRPr="008E3732">
        <w:rPr>
          <w:rFonts w:ascii="Helvetica" w:eastAsiaTheme="minorHAnsi" w:hAnsi="Helvetica" w:cs="Helvetica Neue"/>
          <w:color w:val="000000" w:themeColor="text1"/>
          <w:lang w:eastAsia="en-US"/>
        </w:rPr>
        <w:t> (harfin şekli) </w:t>
      </w:r>
      <w:r w:rsidRPr="008E3732">
        <w:rPr>
          <w:rFonts w:ascii="Helvetica" w:eastAsiaTheme="minorHAnsi" w:hAnsi="Helvetica" w:cs="Helvetica Neue"/>
          <w:b/>
          <w:bCs/>
          <w:color w:val="000000" w:themeColor="text1"/>
          <w:lang w:eastAsia="en-US"/>
        </w:rPr>
        <w:t>işitsel bilgiyle</w:t>
      </w:r>
      <w:r w:rsidRPr="008E3732">
        <w:rPr>
          <w:rFonts w:ascii="Helvetica" w:eastAsiaTheme="minorHAnsi" w:hAnsi="Helvetica" w:cs="Helvetica Neue"/>
          <w:color w:val="000000" w:themeColor="text1"/>
          <w:lang w:eastAsia="en-US"/>
        </w:rPr>
        <w:t> (harfin sesi) eşleştirmeyi mümkün</w:t>
      </w:r>
      <w:r w:rsidR="000E27A2" w:rsidRPr="008E3732">
        <w:rPr>
          <w:rFonts w:ascii="Helvetica" w:eastAsiaTheme="minorHAnsi" w:hAnsi="Helvetica" w:cs="Helvetica Neue"/>
          <w:color w:val="000000" w:themeColor="text1"/>
          <w:lang w:eastAsia="en-US"/>
        </w:rPr>
        <w:t xml:space="preserve"> </w:t>
      </w:r>
      <w:r w:rsidRPr="008E3732">
        <w:rPr>
          <w:rFonts w:ascii="Helvetica" w:eastAsiaTheme="minorHAnsi" w:hAnsi="Helvetica" w:cs="Helvetica Neue"/>
          <w:color w:val="000000" w:themeColor="text1"/>
          <w:lang w:eastAsia="en-US"/>
        </w:rPr>
        <w:t>kılar.</w:t>
      </w:r>
    </w:p>
    <w:p w14:paraId="764DAD48" w14:textId="042D6438" w:rsidR="002073D8" w:rsidRPr="008E3732" w:rsidRDefault="002073D8" w:rsidP="002073D8">
      <w:pPr>
        <w:tabs>
          <w:tab w:val="left" w:pos="220"/>
          <w:tab w:val="left" w:pos="720"/>
        </w:tabs>
        <w:autoSpaceDE w:val="0"/>
        <w:autoSpaceDN w:val="0"/>
        <w:adjustRightInd w:val="0"/>
        <w:spacing w:after="160"/>
        <w:ind w:left="220"/>
        <w:jc w:val="both"/>
        <w:rPr>
          <w:rFonts w:ascii="Helvetica" w:eastAsiaTheme="minorHAnsi" w:hAnsi="Helvetica" w:cs="Helvetica Neue"/>
          <w:color w:val="000000" w:themeColor="text1"/>
          <w:lang w:eastAsia="en-US"/>
        </w:rPr>
      </w:pPr>
      <w:r>
        <w:t xml:space="preserve">Görsel bilgiyi işitsel bilgi ile eşleştirme becerisini geliştiren oyunlar; </w:t>
      </w:r>
      <w:r>
        <w:t>R</w:t>
      </w:r>
      <w:r>
        <w:t>engarenk</w:t>
      </w:r>
      <w:r>
        <w:t xml:space="preserve"> </w:t>
      </w:r>
      <w:r>
        <w:t xml:space="preserve">oyunu, </w:t>
      </w:r>
      <w:r>
        <w:t>B</w:t>
      </w:r>
      <w:r>
        <w:t>aşta-ortada-sonda</w:t>
      </w:r>
      <w:r>
        <w:t xml:space="preserve"> </w:t>
      </w:r>
      <w:r>
        <w:t xml:space="preserve">oyunu, </w:t>
      </w:r>
      <w:r>
        <w:t>S</w:t>
      </w:r>
      <w:r>
        <w:t>aklı gerçek</w:t>
      </w:r>
      <w:r>
        <w:t xml:space="preserve"> </w:t>
      </w:r>
      <w:r>
        <w:t xml:space="preserve">oyunu, </w:t>
      </w:r>
      <w:r>
        <w:t>H</w:t>
      </w:r>
      <w:r>
        <w:t>ecelerden kelime türetme</w:t>
      </w:r>
      <w:r>
        <w:t xml:space="preserve"> </w:t>
      </w:r>
      <w:r>
        <w:t>oyunu</w:t>
      </w:r>
      <w:r>
        <w:t>, Karmakarışık oyunu, Şifre oyunu,</w:t>
      </w:r>
    </w:p>
    <w:p w14:paraId="006B3FA0" w14:textId="7CC00286" w:rsidR="00284431" w:rsidRPr="008E3732" w:rsidRDefault="00284431" w:rsidP="003D2218">
      <w:pPr>
        <w:tabs>
          <w:tab w:val="left" w:pos="220"/>
          <w:tab w:val="left" w:pos="720"/>
        </w:tabs>
        <w:autoSpaceDE w:val="0"/>
        <w:autoSpaceDN w:val="0"/>
        <w:adjustRightInd w:val="0"/>
        <w:spacing w:after="160"/>
        <w:ind w:left="720"/>
        <w:jc w:val="both"/>
        <w:rPr>
          <w:rFonts w:ascii="Helvetica" w:eastAsiaTheme="minorHAnsi" w:hAnsi="Helvetica" w:cs="Helvetica Neue"/>
          <w:color w:val="000000" w:themeColor="text1"/>
          <w:lang w:eastAsia="en-US"/>
        </w:rPr>
      </w:pPr>
      <w:r w:rsidRPr="008E3732">
        <w:rPr>
          <w:rFonts w:ascii="Helvetica" w:hAnsi="Helvetica"/>
          <w:noProof/>
        </w:rPr>
        <mc:AlternateContent>
          <mc:Choice Requires="wps">
            <w:drawing>
              <wp:anchor distT="0" distB="0" distL="114300" distR="114300" simplePos="0" relativeHeight="251661312" behindDoc="0" locked="0" layoutInCell="1" allowOverlap="1" wp14:anchorId="4FF40840" wp14:editId="551388F4">
                <wp:simplePos x="0" y="0"/>
                <wp:positionH relativeFrom="column">
                  <wp:posOffset>-4445</wp:posOffset>
                </wp:positionH>
                <wp:positionV relativeFrom="paragraph">
                  <wp:posOffset>207010</wp:posOffset>
                </wp:positionV>
                <wp:extent cx="1828800" cy="828675"/>
                <wp:effectExtent l="0" t="0" r="8890" b="9525"/>
                <wp:wrapSquare wrapText="bothSides"/>
                <wp:docPr id="1" name="Metin Kutusu 1"/>
                <wp:cNvGraphicFramePr/>
                <a:graphic xmlns:a="http://schemas.openxmlformats.org/drawingml/2006/main">
                  <a:graphicData uri="http://schemas.microsoft.com/office/word/2010/wordprocessingShape">
                    <wps:wsp>
                      <wps:cNvSpPr txBox="1"/>
                      <wps:spPr>
                        <a:xfrm>
                          <a:off x="0" y="0"/>
                          <a:ext cx="1828800" cy="828675"/>
                        </a:xfrm>
                        <a:prstGeom prst="rect">
                          <a:avLst/>
                        </a:prstGeom>
                        <a:noFill/>
                        <a:ln w="6350">
                          <a:solidFill>
                            <a:prstClr val="black"/>
                          </a:solidFill>
                        </a:ln>
                      </wps:spPr>
                      <wps:txbx>
                        <w:txbxContent>
                          <w:p w14:paraId="12652CF3" w14:textId="07CC89D1" w:rsidR="00C957C2" w:rsidRPr="00F4530E" w:rsidRDefault="00C957C2" w:rsidP="00C957C2">
                            <w:pPr>
                              <w:autoSpaceDE w:val="0"/>
                              <w:autoSpaceDN w:val="0"/>
                              <w:adjustRightInd w:val="0"/>
                              <w:spacing w:after="400"/>
                              <w:rPr>
                                <w:rFonts w:ascii="Helvetica Neue" w:eastAsiaTheme="minorHAnsi" w:hAnsi="Helvetica Neue" w:cs="Helvetica Neue"/>
                                <w:color w:val="000000" w:themeColor="text1"/>
                                <w:lang w:eastAsia="en-US"/>
                              </w:rPr>
                            </w:pPr>
                            <w:r w:rsidRPr="00377539">
                              <w:rPr>
                                <w:rFonts w:ascii="Helvetica Neue" w:eastAsiaTheme="minorHAnsi" w:hAnsi="Helvetica Neue" w:cs="Helvetica Neue"/>
                                <w:color w:val="000000" w:themeColor="text1"/>
                                <w:lang w:eastAsia="en-US"/>
                              </w:rPr>
                              <w:t xml:space="preserve">Yanlış zamanlama veya yanlış yöntemle yapılan öğretim, </w:t>
                            </w:r>
                            <w:proofErr w:type="spellStart"/>
                            <w:r w:rsidRPr="00377539">
                              <w:rPr>
                                <w:rFonts w:ascii="Helvetica Neue" w:eastAsiaTheme="minorHAnsi" w:hAnsi="Helvetica Neue" w:cs="Helvetica Neue"/>
                                <w:color w:val="000000" w:themeColor="text1"/>
                                <w:lang w:eastAsia="en-US"/>
                              </w:rPr>
                              <w:t>miyelinizasyon</w:t>
                            </w:r>
                            <w:proofErr w:type="spellEnd"/>
                            <w:r w:rsidRPr="00377539">
                              <w:rPr>
                                <w:rFonts w:ascii="Helvetica Neue" w:eastAsiaTheme="minorHAnsi" w:hAnsi="Helvetica Neue" w:cs="Helvetica Neue"/>
                                <w:color w:val="000000" w:themeColor="text1"/>
                                <w:lang w:eastAsia="en-US"/>
                              </w:rPr>
                              <w:t xml:space="preserve"> süreciyle </w:t>
                            </w:r>
                            <w:r w:rsidRPr="00377539">
                              <w:rPr>
                                <w:rFonts w:ascii="Helvetica Neue" w:eastAsiaTheme="minorHAnsi" w:hAnsi="Helvetica Neue" w:cs="Helvetica Neue"/>
                                <w:b/>
                                <w:bCs/>
                                <w:color w:val="000000" w:themeColor="text1"/>
                                <w:lang w:eastAsia="en-US"/>
                              </w:rPr>
                              <w:t>uyumsuz</w:t>
                            </w:r>
                            <w:r w:rsidRPr="00377539">
                              <w:rPr>
                                <w:rFonts w:ascii="Helvetica Neue" w:eastAsiaTheme="minorHAnsi" w:hAnsi="Helvetica Neue" w:cs="Helvetica Neue"/>
                                <w:color w:val="000000" w:themeColor="text1"/>
                                <w:lang w:eastAsia="en-US"/>
                              </w:rPr>
                              <w:t xml:space="preserve"> çalışır ve beyin, okuma eylemini bir </w:t>
                            </w:r>
                            <w:r w:rsidRPr="00377539">
                              <w:rPr>
                                <w:rFonts w:ascii="Helvetica Neue" w:eastAsiaTheme="minorHAnsi" w:hAnsi="Helvetica Neue" w:cs="Helvetica Neue"/>
                                <w:b/>
                                <w:bCs/>
                                <w:color w:val="000000" w:themeColor="text1"/>
                                <w:lang w:eastAsia="en-US"/>
                              </w:rPr>
                              <w:t>"tehdit"</w:t>
                            </w:r>
                            <w:r w:rsidRPr="00377539">
                              <w:rPr>
                                <w:rFonts w:ascii="Helvetica Neue" w:eastAsiaTheme="minorHAnsi" w:hAnsi="Helvetica Neue" w:cs="Helvetica Neue"/>
                                <w:color w:val="000000" w:themeColor="text1"/>
                                <w:lang w:eastAsia="en-US"/>
                              </w:rPr>
                              <w:t xml:space="preserve"> olarak kodlamaya başlayabilir — bu da </w:t>
                            </w:r>
                            <w:proofErr w:type="spellStart"/>
                            <w:r w:rsidRPr="00377539">
                              <w:rPr>
                                <w:rFonts w:ascii="Helvetica Neue" w:eastAsiaTheme="minorHAnsi" w:hAnsi="Helvetica Neue" w:cs="Helvetica Neue"/>
                                <w:b/>
                                <w:bCs/>
                                <w:color w:val="000000" w:themeColor="text1"/>
                                <w:lang w:eastAsia="en-US"/>
                              </w:rPr>
                              <w:t>amigdala</w:t>
                            </w:r>
                            <w:proofErr w:type="spellEnd"/>
                            <w:r w:rsidRPr="00377539">
                              <w:rPr>
                                <w:rFonts w:ascii="Helvetica Neue" w:eastAsiaTheme="minorHAnsi" w:hAnsi="Helvetica Neue" w:cs="Helvetica Neue"/>
                                <w:b/>
                                <w:bCs/>
                                <w:color w:val="000000" w:themeColor="text1"/>
                                <w:lang w:eastAsia="en-US"/>
                              </w:rPr>
                              <w:t xml:space="preserve"> aktivasyonu</w:t>
                            </w:r>
                            <w:r w:rsidRPr="00377539">
                              <w:rPr>
                                <w:rFonts w:ascii="Helvetica Neue" w:eastAsiaTheme="minorHAnsi" w:hAnsi="Helvetica Neue" w:cs="Helvetica Neue"/>
                                <w:color w:val="000000" w:themeColor="text1"/>
                                <w:lang w:eastAsia="en-US"/>
                              </w:rPr>
                              <w:t xml:space="preserve"> ve </w:t>
                            </w:r>
                            <w:r w:rsidRPr="000E27A2">
                              <w:rPr>
                                <w:rFonts w:ascii="Helvetica Neue" w:eastAsiaTheme="minorHAnsi" w:hAnsi="Helvetica Neue" w:cs="Helvetica Neue"/>
                                <w:b/>
                                <w:bCs/>
                                <w:color w:val="000000" w:themeColor="text1"/>
                                <w:highlight w:val="yellow"/>
                                <w:lang w:eastAsia="en-US"/>
                              </w:rPr>
                              <w:t>korku temelli öğrenme</w:t>
                            </w:r>
                            <w:r w:rsidRPr="00377539">
                              <w:rPr>
                                <w:rFonts w:ascii="Helvetica Neue" w:eastAsiaTheme="minorHAnsi" w:hAnsi="Helvetica Neue" w:cs="Helvetica Neue"/>
                                <w:color w:val="000000" w:themeColor="text1"/>
                                <w:lang w:eastAsia="en-US"/>
                              </w:rPr>
                              <w:t xml:space="preserve"> anlamına gelir.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F40840" id="Metin Kutusu 1" o:spid="_x0000_s1027" type="#_x0000_t202" style="position:absolute;left:0;text-align:left;margin-left:-.35pt;margin-top:16.3pt;width:2in;height:65.2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" filled="f" strokeweight=".5pt">
                <v:textbox>
                  <w:txbxContent>
                    <w:p w14:paraId="12652CF3" w14:textId="07CC89D1" w:rsidR="00C957C2" w:rsidRPr="00F4530E" w:rsidRDefault="00C957C2" w:rsidP="00C957C2">
                      <w:pPr>
                        <w:autoSpaceDE w:val="0"/>
                        <w:autoSpaceDN w:val="0"/>
                        <w:adjustRightInd w:val="0"/>
                        <w:spacing w:after="400"/>
                        <w:rPr>
                          <w:rFonts w:ascii="Helvetica Neue" w:eastAsiaTheme="minorHAnsi" w:hAnsi="Helvetica Neue" w:cs="Helvetica Neue"/>
                          <w:color w:val="000000" w:themeColor="text1"/>
                          <w:lang w:eastAsia="en-US"/>
                        </w:rPr>
                      </w:pPr>
                      <w:r w:rsidRPr="00377539">
                        <w:rPr>
                          <w:rFonts w:ascii="Helvetica Neue" w:eastAsiaTheme="minorHAnsi" w:hAnsi="Helvetica Neue" w:cs="Helvetica Neue"/>
                          <w:color w:val="000000" w:themeColor="text1"/>
                          <w:lang w:eastAsia="en-US"/>
                        </w:rPr>
                        <w:t xml:space="preserve">Yanlış zamanlama veya yanlış yöntemle yapılan öğretim, </w:t>
                      </w:r>
                      <w:proofErr w:type="spellStart"/>
                      <w:r w:rsidRPr="00377539">
                        <w:rPr>
                          <w:rFonts w:ascii="Helvetica Neue" w:eastAsiaTheme="minorHAnsi" w:hAnsi="Helvetica Neue" w:cs="Helvetica Neue"/>
                          <w:color w:val="000000" w:themeColor="text1"/>
                          <w:lang w:eastAsia="en-US"/>
                        </w:rPr>
                        <w:t>miyelinizasyon</w:t>
                      </w:r>
                      <w:proofErr w:type="spellEnd"/>
                      <w:r w:rsidRPr="00377539">
                        <w:rPr>
                          <w:rFonts w:ascii="Helvetica Neue" w:eastAsiaTheme="minorHAnsi" w:hAnsi="Helvetica Neue" w:cs="Helvetica Neue"/>
                          <w:color w:val="000000" w:themeColor="text1"/>
                          <w:lang w:eastAsia="en-US"/>
                        </w:rPr>
                        <w:t xml:space="preserve"> süreciyle </w:t>
                      </w:r>
                      <w:r w:rsidRPr="00377539">
                        <w:rPr>
                          <w:rFonts w:ascii="Helvetica Neue" w:eastAsiaTheme="minorHAnsi" w:hAnsi="Helvetica Neue" w:cs="Helvetica Neue"/>
                          <w:b/>
                          <w:bCs/>
                          <w:color w:val="000000" w:themeColor="text1"/>
                          <w:lang w:eastAsia="en-US"/>
                        </w:rPr>
                        <w:t>uyumsuz</w:t>
                      </w:r>
                      <w:r w:rsidRPr="00377539">
                        <w:rPr>
                          <w:rFonts w:ascii="Helvetica Neue" w:eastAsiaTheme="minorHAnsi" w:hAnsi="Helvetica Neue" w:cs="Helvetica Neue"/>
                          <w:color w:val="000000" w:themeColor="text1"/>
                          <w:lang w:eastAsia="en-US"/>
                        </w:rPr>
                        <w:t xml:space="preserve"> çalışır ve beyin, okuma eylemini bir </w:t>
                      </w:r>
                      <w:r w:rsidRPr="00377539">
                        <w:rPr>
                          <w:rFonts w:ascii="Helvetica Neue" w:eastAsiaTheme="minorHAnsi" w:hAnsi="Helvetica Neue" w:cs="Helvetica Neue"/>
                          <w:b/>
                          <w:bCs/>
                          <w:color w:val="000000" w:themeColor="text1"/>
                          <w:lang w:eastAsia="en-US"/>
                        </w:rPr>
                        <w:t>"tehdit"</w:t>
                      </w:r>
                      <w:r w:rsidRPr="00377539">
                        <w:rPr>
                          <w:rFonts w:ascii="Helvetica Neue" w:eastAsiaTheme="minorHAnsi" w:hAnsi="Helvetica Neue" w:cs="Helvetica Neue"/>
                          <w:color w:val="000000" w:themeColor="text1"/>
                          <w:lang w:eastAsia="en-US"/>
                        </w:rPr>
                        <w:t xml:space="preserve"> olarak kodlamaya başlayabilir — bu da </w:t>
                      </w:r>
                      <w:proofErr w:type="spellStart"/>
                      <w:r w:rsidRPr="00377539">
                        <w:rPr>
                          <w:rFonts w:ascii="Helvetica Neue" w:eastAsiaTheme="minorHAnsi" w:hAnsi="Helvetica Neue" w:cs="Helvetica Neue"/>
                          <w:b/>
                          <w:bCs/>
                          <w:color w:val="000000" w:themeColor="text1"/>
                          <w:lang w:eastAsia="en-US"/>
                        </w:rPr>
                        <w:t>amigdala</w:t>
                      </w:r>
                      <w:proofErr w:type="spellEnd"/>
                      <w:r w:rsidRPr="00377539">
                        <w:rPr>
                          <w:rFonts w:ascii="Helvetica Neue" w:eastAsiaTheme="minorHAnsi" w:hAnsi="Helvetica Neue" w:cs="Helvetica Neue"/>
                          <w:b/>
                          <w:bCs/>
                          <w:color w:val="000000" w:themeColor="text1"/>
                          <w:lang w:eastAsia="en-US"/>
                        </w:rPr>
                        <w:t xml:space="preserve"> aktivasyonu</w:t>
                      </w:r>
                      <w:r w:rsidRPr="00377539">
                        <w:rPr>
                          <w:rFonts w:ascii="Helvetica Neue" w:eastAsiaTheme="minorHAnsi" w:hAnsi="Helvetica Neue" w:cs="Helvetica Neue"/>
                          <w:color w:val="000000" w:themeColor="text1"/>
                          <w:lang w:eastAsia="en-US"/>
                        </w:rPr>
                        <w:t xml:space="preserve"> ve </w:t>
                      </w:r>
                      <w:r w:rsidRPr="000E27A2">
                        <w:rPr>
                          <w:rFonts w:ascii="Helvetica Neue" w:eastAsiaTheme="minorHAnsi" w:hAnsi="Helvetica Neue" w:cs="Helvetica Neue"/>
                          <w:b/>
                          <w:bCs/>
                          <w:color w:val="000000" w:themeColor="text1"/>
                          <w:highlight w:val="yellow"/>
                          <w:lang w:eastAsia="en-US"/>
                        </w:rPr>
                        <w:t>korku temelli öğrenme</w:t>
                      </w:r>
                      <w:r w:rsidRPr="00377539">
                        <w:rPr>
                          <w:rFonts w:ascii="Helvetica Neue" w:eastAsiaTheme="minorHAnsi" w:hAnsi="Helvetica Neue" w:cs="Helvetica Neue"/>
                          <w:color w:val="000000" w:themeColor="text1"/>
                          <w:lang w:eastAsia="en-US"/>
                        </w:rPr>
                        <w:t xml:space="preserve"> anlamına gelir.</w:t>
                      </w:r>
                    </w:p>
                  </w:txbxContent>
                </v:textbox>
                <w10:wrap type="square"/>
              </v:shape>
            </w:pict>
          </mc:Fallback>
        </mc:AlternateContent>
      </w:r>
    </w:p>
    <w:p w14:paraId="2641934F" w14:textId="5CCA0CCC"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p>
    <w:p w14:paraId="12917867" w14:textId="77777777" w:rsidR="00284431" w:rsidRPr="008E3732" w:rsidRDefault="00284431" w:rsidP="003D2218">
      <w:pPr>
        <w:autoSpaceDE w:val="0"/>
        <w:autoSpaceDN w:val="0"/>
        <w:adjustRightInd w:val="0"/>
        <w:spacing w:after="320"/>
        <w:jc w:val="both"/>
        <w:rPr>
          <w:rFonts w:ascii="Helvetica" w:eastAsiaTheme="minorHAnsi" w:hAnsi="Helvetica" w:cs="Apple Color Emoji"/>
          <w:color w:val="000000" w:themeColor="text1"/>
          <w:lang w:eastAsia="en-US"/>
        </w:rPr>
      </w:pPr>
    </w:p>
    <w:p w14:paraId="3CBD173D" w14:textId="6D2DD6AC" w:rsidR="00E9010F" w:rsidRPr="00DC4220" w:rsidRDefault="00E9010F" w:rsidP="003D2218">
      <w:pPr>
        <w:autoSpaceDE w:val="0"/>
        <w:autoSpaceDN w:val="0"/>
        <w:adjustRightInd w:val="0"/>
        <w:spacing w:after="320"/>
        <w:jc w:val="both"/>
        <w:rPr>
          <w:rFonts w:ascii="Helvetica" w:eastAsiaTheme="minorHAnsi" w:hAnsi="Helvetica" w:cs="Helvetica Neue"/>
          <w:b/>
          <w:color w:val="000000" w:themeColor="text1"/>
          <w:lang w:eastAsia="en-US"/>
        </w:rPr>
      </w:pPr>
      <w:bookmarkStart w:id="0" w:name="_GoBack"/>
      <w:r w:rsidRPr="00DC4220">
        <w:rPr>
          <w:rFonts w:ascii="Apple Color Emoji" w:eastAsiaTheme="minorHAnsi" w:hAnsi="Apple Color Emoji" w:cs="Apple Color Emoji"/>
          <w:b/>
          <w:color w:val="000000" w:themeColor="text1"/>
          <w:lang w:eastAsia="en-US"/>
        </w:rPr>
        <w:t>📚</w:t>
      </w:r>
      <w:r w:rsidRPr="00DC4220">
        <w:rPr>
          <w:rFonts w:ascii="Helvetica" w:eastAsiaTheme="minorHAnsi" w:hAnsi="Helvetica" w:cs="Helvetica Neue"/>
          <w:b/>
          <w:color w:val="000000" w:themeColor="text1"/>
          <w:lang w:eastAsia="en-US"/>
        </w:rPr>
        <w:t xml:space="preserve"> 2. EĞİTİM BİLİMİ BOYUTU: Yanlış Geçilen Eşiğin Domino Etkisi</w:t>
      </w:r>
    </w:p>
    <w:bookmarkEnd w:id="0"/>
    <w:p w14:paraId="3D315B53"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2.1. Matta Etkisi (</w:t>
      </w:r>
      <w:proofErr w:type="spellStart"/>
      <w:r w:rsidRPr="008E3732">
        <w:rPr>
          <w:rFonts w:ascii="Helvetica" w:eastAsiaTheme="minorHAnsi" w:hAnsi="Helvetica" w:cs="Helvetica Neue"/>
          <w:color w:val="000000" w:themeColor="text1"/>
          <w:lang w:eastAsia="en-US"/>
        </w:rPr>
        <w:t>Matthew</w:t>
      </w:r>
      <w:proofErr w:type="spellEnd"/>
      <w:r w:rsidRPr="008E3732">
        <w:rPr>
          <w:rFonts w:ascii="Helvetica" w:eastAsiaTheme="minorHAnsi" w:hAnsi="Helvetica" w:cs="Helvetica Neue"/>
          <w:color w:val="000000" w:themeColor="text1"/>
          <w:lang w:eastAsia="en-US"/>
        </w:rPr>
        <w:t xml:space="preserve"> </w:t>
      </w:r>
      <w:proofErr w:type="spellStart"/>
      <w:r w:rsidRPr="008E3732">
        <w:rPr>
          <w:rFonts w:ascii="Helvetica" w:eastAsiaTheme="minorHAnsi" w:hAnsi="Helvetica" w:cs="Helvetica Neue"/>
          <w:color w:val="000000" w:themeColor="text1"/>
          <w:lang w:eastAsia="en-US"/>
        </w:rPr>
        <w:t>Effect</w:t>
      </w:r>
      <w:proofErr w:type="spellEnd"/>
      <w:r w:rsidRPr="008E3732">
        <w:rPr>
          <w:rFonts w:ascii="Helvetica" w:eastAsiaTheme="minorHAnsi" w:hAnsi="Helvetica" w:cs="Helvetica Neue"/>
          <w:color w:val="000000" w:themeColor="text1"/>
          <w:lang w:eastAsia="en-US"/>
        </w:rPr>
        <w:t>)</w:t>
      </w:r>
    </w:p>
    <w:p w14:paraId="298942AA"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Eğitim bilimci </w:t>
      </w:r>
      <w:proofErr w:type="spellStart"/>
      <w:r w:rsidRPr="008E3732">
        <w:rPr>
          <w:rFonts w:ascii="Helvetica" w:eastAsiaTheme="minorHAnsi" w:hAnsi="Helvetica" w:cs="Helvetica Neue"/>
          <w:b/>
          <w:bCs/>
          <w:color w:val="000000" w:themeColor="text1"/>
          <w:lang w:eastAsia="en-US"/>
        </w:rPr>
        <w:t>Keith</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Stanovich</w:t>
      </w:r>
      <w:proofErr w:type="spellEnd"/>
      <w:r w:rsidRPr="008E3732">
        <w:rPr>
          <w:rFonts w:ascii="Helvetica" w:eastAsiaTheme="minorHAnsi" w:hAnsi="Helvetica" w:cs="Helvetica Neue"/>
          <w:b/>
          <w:bCs/>
          <w:color w:val="000000" w:themeColor="text1"/>
          <w:lang w:eastAsia="en-US"/>
        </w:rPr>
        <w:t xml:space="preserve"> (1986)</w:t>
      </w:r>
      <w:r w:rsidRPr="008E3732">
        <w:rPr>
          <w:rFonts w:ascii="Helvetica" w:eastAsiaTheme="minorHAnsi" w:hAnsi="Helvetica" w:cs="Helvetica Neue"/>
          <w:color w:val="000000" w:themeColor="text1"/>
          <w:lang w:eastAsia="en-US"/>
        </w:rPr>
        <w:t xml:space="preserve"> tarafından ortaya konan bu kavram</w:t>
      </w:r>
      <w:r w:rsidR="000E27A2" w:rsidRPr="008E3732">
        <w:rPr>
          <w:rFonts w:ascii="Helvetica" w:eastAsiaTheme="minorHAnsi" w:hAnsi="Helvetica" w:cs="Helvetica Neue"/>
          <w:color w:val="000000" w:themeColor="text1"/>
          <w:lang w:eastAsia="en-US"/>
        </w:rPr>
        <w:t xml:space="preserve"> şunu ifade eder;</w:t>
      </w:r>
    </w:p>
    <w:p w14:paraId="11CF407D" w14:textId="77777777" w:rsidR="000E27A2" w:rsidRPr="008E3732" w:rsidRDefault="00E9010F" w:rsidP="003D2218">
      <w:pPr>
        <w:autoSpaceDE w:val="0"/>
        <w:autoSpaceDN w:val="0"/>
        <w:adjustRightInd w:val="0"/>
        <w:jc w:val="both"/>
        <w:rPr>
          <w:rFonts w:ascii="Helvetica" w:eastAsiaTheme="minorHAnsi" w:hAnsi="Helvetica" w:cs="Helvetica Neue"/>
          <w:b/>
          <w:color w:val="000000" w:themeColor="text1"/>
          <w:lang w:eastAsia="en-US"/>
        </w:rPr>
      </w:pPr>
      <w:r w:rsidRPr="008E3732">
        <w:rPr>
          <w:rFonts w:ascii="Helvetica" w:eastAsiaTheme="minorHAnsi" w:hAnsi="Helvetica" w:cs="Helvetica Neue"/>
          <w:b/>
          <w:i/>
          <w:iCs/>
          <w:color w:val="000000" w:themeColor="text1"/>
          <w:lang w:eastAsia="en-US"/>
        </w:rPr>
        <w:t>"Zengine daha çok verilecek, fakirden elindeki de alınacaktır."</w:t>
      </w:r>
    </w:p>
    <w:p w14:paraId="56E9AEE3" w14:textId="77777777" w:rsidR="006970EF" w:rsidRPr="008E3732" w:rsidRDefault="006970EF" w:rsidP="003D2218">
      <w:pPr>
        <w:autoSpaceDE w:val="0"/>
        <w:autoSpaceDN w:val="0"/>
        <w:adjustRightInd w:val="0"/>
        <w:jc w:val="both"/>
        <w:rPr>
          <w:rFonts w:ascii="Helvetica" w:eastAsiaTheme="minorHAnsi" w:hAnsi="Helvetica" w:cs="Helvetica Neue"/>
          <w:b/>
          <w:color w:val="000000" w:themeColor="text1"/>
          <w:lang w:eastAsia="en-US"/>
        </w:rPr>
      </w:pPr>
    </w:p>
    <w:p w14:paraId="5DE70C23"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Okuma yazma bağlamında </w:t>
      </w:r>
      <w:r w:rsidR="006970EF" w:rsidRPr="008E3732">
        <w:rPr>
          <w:rFonts w:ascii="Helvetica" w:eastAsiaTheme="minorHAnsi" w:hAnsi="Helvetica" w:cs="Helvetica Neue"/>
          <w:i/>
          <w:color w:val="000000" w:themeColor="text1"/>
          <w:lang w:eastAsia="en-US"/>
        </w:rPr>
        <w:t>erken dönemde iyi okuyan çocuk</w:t>
      </w:r>
      <w:r w:rsidR="006970EF" w:rsidRPr="008E3732">
        <w:rPr>
          <w:rFonts w:ascii="Helvetica" w:eastAsiaTheme="minorHAnsi" w:hAnsi="Helvetica" w:cs="Helvetica Neue"/>
          <w:color w:val="000000" w:themeColor="text1"/>
          <w:lang w:eastAsia="en-US"/>
        </w:rPr>
        <w:t xml:space="preserve"> ve </w:t>
      </w:r>
      <w:r w:rsidR="00E55C1A" w:rsidRPr="008E3732">
        <w:rPr>
          <w:rFonts w:ascii="Helvetica" w:eastAsiaTheme="minorHAnsi" w:hAnsi="Helvetica" w:cs="Helvetica Neue"/>
          <w:i/>
          <w:color w:val="000000" w:themeColor="text1"/>
          <w:lang w:eastAsia="en-US"/>
        </w:rPr>
        <w:t>zayıf</w:t>
      </w:r>
      <w:r w:rsidR="006970EF" w:rsidRPr="008E3732">
        <w:rPr>
          <w:rFonts w:ascii="Helvetica" w:eastAsiaTheme="minorHAnsi" w:hAnsi="Helvetica" w:cs="Helvetica Neue"/>
          <w:i/>
          <w:color w:val="000000" w:themeColor="text1"/>
          <w:lang w:eastAsia="en-US"/>
        </w:rPr>
        <w:t xml:space="preserve"> okuyan çocuk </w:t>
      </w:r>
      <w:r w:rsidR="006970EF" w:rsidRPr="008E3732">
        <w:rPr>
          <w:rFonts w:ascii="Helvetica" w:eastAsiaTheme="minorHAnsi" w:hAnsi="Helvetica" w:cs="Helvetica Neue"/>
          <w:color w:val="000000" w:themeColor="text1"/>
          <w:lang w:eastAsia="en-US"/>
        </w:rPr>
        <w:t>için</w:t>
      </w:r>
      <w:r w:rsidRPr="008E3732">
        <w:rPr>
          <w:rFonts w:ascii="Helvetica" w:eastAsiaTheme="minorHAnsi" w:hAnsi="Helvetica" w:cs="Helvetica Neue"/>
          <w:color w:val="000000" w:themeColor="text1"/>
          <w:lang w:eastAsia="en-US"/>
        </w:rPr>
        <w:t xml:space="preserve"> şu anlama gelir:</w:t>
      </w:r>
    </w:p>
    <w:tbl>
      <w:tblPr>
        <w:tblW w:w="0" w:type="auto"/>
        <w:tblInd w:w="-118" w:type="dxa"/>
        <w:tblBorders>
          <w:top w:val="dotted" w:sz="4" w:space="0" w:color="FFFFFF" w:themeColor="background1"/>
          <w:left w:val="dotted" w:sz="4" w:space="0" w:color="FFFFFF" w:themeColor="background1"/>
          <w:bottom w:val="dotted" w:sz="4" w:space="0" w:color="FFFFFF" w:themeColor="background1"/>
          <w:right w:val="dotted" w:sz="4" w:space="0" w:color="FFFFFF" w:themeColor="background1"/>
          <w:insideH w:val="dotted" w:sz="4" w:space="0" w:color="FFFFFF" w:themeColor="background1"/>
          <w:insideV w:val="dotted" w:sz="4" w:space="0" w:color="FFFFFF" w:themeColor="background1"/>
        </w:tblBorders>
        <w:shd w:val="pct5" w:color="FFFFFF" w:themeColor="background1" w:fill="auto"/>
        <w:tblLayout w:type="fixed"/>
        <w:tblLook w:val="0000" w:firstRow="0" w:lastRow="0" w:firstColumn="0" w:lastColumn="0" w:noHBand="0" w:noVBand="0"/>
      </w:tblPr>
      <w:tblGrid>
        <w:gridCol w:w="4685"/>
        <w:gridCol w:w="5101"/>
      </w:tblGrid>
      <w:tr w:rsidR="00E9010F" w:rsidRPr="008E3732" w14:paraId="30596B06" w14:textId="77777777" w:rsidTr="00E55C1A">
        <w:trPr>
          <w:trHeight w:val="390"/>
        </w:trPr>
        <w:tc>
          <w:tcPr>
            <w:tcW w:w="4685" w:type="dxa"/>
            <w:tcBorders>
              <w:bottom w:val="nil"/>
            </w:tcBorders>
            <w:shd w:val="pct5" w:color="FFFFFF" w:themeColor="background1" w:fill="auto"/>
            <w:tcMar>
              <w:top w:w="260" w:type="nil"/>
              <w:left w:w="120" w:type="nil"/>
              <w:bottom w:w="120" w:type="nil"/>
              <w:right w:w="260" w:type="nil"/>
            </w:tcMar>
            <w:vAlign w:val="center"/>
          </w:tcPr>
          <w:p w14:paraId="03C9741C" w14:textId="77777777" w:rsidR="00E9010F" w:rsidRPr="008E3732" w:rsidRDefault="00E9010F" w:rsidP="003D2218">
            <w:pPr>
              <w:autoSpaceDE w:val="0"/>
              <w:autoSpaceDN w:val="0"/>
              <w:adjustRightInd w:val="0"/>
              <w:jc w:val="both"/>
              <w:rPr>
                <w:rFonts w:ascii="Helvetica" w:eastAsiaTheme="minorHAnsi" w:hAnsi="Helvetica" w:cs="Helvetica Neue"/>
                <w:b/>
                <w:bCs/>
                <w:color w:val="000000" w:themeColor="text1"/>
                <w:lang w:eastAsia="en-US"/>
              </w:rPr>
            </w:pPr>
            <w:r w:rsidRPr="008E3732">
              <w:rPr>
                <w:rFonts w:ascii="Helvetica" w:eastAsiaTheme="minorHAnsi" w:hAnsi="Helvetica" w:cs="Helvetica Neue"/>
                <w:b/>
                <w:bCs/>
                <w:color w:val="000000" w:themeColor="text1"/>
                <w:lang w:eastAsia="en-US"/>
              </w:rPr>
              <w:t>Erken Dönemde İyi Okuyan</w:t>
            </w:r>
          </w:p>
        </w:tc>
        <w:tc>
          <w:tcPr>
            <w:tcW w:w="5101" w:type="dxa"/>
            <w:tcBorders>
              <w:bottom w:val="nil"/>
            </w:tcBorders>
            <w:shd w:val="pct5" w:color="FFFFFF" w:themeColor="background1" w:fill="auto"/>
            <w:tcMar>
              <w:top w:w="260" w:type="nil"/>
              <w:left w:w="120" w:type="nil"/>
              <w:bottom w:w="120" w:type="nil"/>
              <w:right w:w="260" w:type="nil"/>
            </w:tcMar>
            <w:vAlign w:val="center"/>
          </w:tcPr>
          <w:p w14:paraId="6277FE08" w14:textId="77777777" w:rsidR="00E9010F" w:rsidRPr="008E3732" w:rsidRDefault="00E9010F" w:rsidP="003D2218">
            <w:pPr>
              <w:autoSpaceDE w:val="0"/>
              <w:autoSpaceDN w:val="0"/>
              <w:adjustRightInd w:val="0"/>
              <w:jc w:val="both"/>
              <w:rPr>
                <w:rFonts w:ascii="Helvetica" w:eastAsiaTheme="minorHAnsi" w:hAnsi="Helvetica" w:cs="Helvetica Neue"/>
                <w:b/>
                <w:bCs/>
                <w:color w:val="000000" w:themeColor="text1"/>
                <w:lang w:eastAsia="en-US"/>
              </w:rPr>
            </w:pPr>
            <w:r w:rsidRPr="008E3732">
              <w:rPr>
                <w:rFonts w:ascii="Helvetica" w:eastAsiaTheme="minorHAnsi" w:hAnsi="Helvetica" w:cs="Helvetica Neue"/>
                <w:b/>
                <w:bCs/>
                <w:color w:val="000000" w:themeColor="text1"/>
                <w:lang w:eastAsia="en-US"/>
              </w:rPr>
              <w:t>Erken Dönemde Zayıf Okuyan</w:t>
            </w:r>
          </w:p>
        </w:tc>
      </w:tr>
      <w:tr w:rsidR="00E55C1A" w:rsidRPr="008E3732" w14:paraId="6493931A" w14:textId="77777777" w:rsidTr="00E55C1A">
        <w:trPr>
          <w:trHeight w:val="137"/>
        </w:trPr>
        <w:tc>
          <w:tcPr>
            <w:tcW w:w="4685"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716B9127" w14:textId="77777777" w:rsidR="00E55C1A" w:rsidRPr="008E3732" w:rsidRDefault="00E55C1A" w:rsidP="003D2218">
            <w:pPr>
              <w:autoSpaceDE w:val="0"/>
              <w:autoSpaceDN w:val="0"/>
              <w:adjustRightInd w:val="0"/>
              <w:jc w:val="both"/>
              <w:rPr>
                <w:rFonts w:ascii="Helvetica" w:eastAsiaTheme="minorHAnsi" w:hAnsi="Helvetica" w:cs="Helvetica Neue"/>
                <w:color w:val="000000" w:themeColor="text1"/>
                <w:lang w:eastAsia="en-US"/>
              </w:rPr>
            </w:pPr>
          </w:p>
        </w:tc>
        <w:tc>
          <w:tcPr>
            <w:tcW w:w="5101"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46AC8C6A" w14:textId="77777777" w:rsidR="00E55C1A" w:rsidRPr="008E3732" w:rsidRDefault="00E55C1A" w:rsidP="003D2218">
            <w:pPr>
              <w:autoSpaceDE w:val="0"/>
              <w:autoSpaceDN w:val="0"/>
              <w:adjustRightInd w:val="0"/>
              <w:jc w:val="both"/>
              <w:rPr>
                <w:rFonts w:ascii="Helvetica" w:eastAsiaTheme="minorHAnsi" w:hAnsi="Helvetica" w:cs="Helvetica Neue"/>
                <w:color w:val="000000" w:themeColor="text1"/>
                <w:lang w:eastAsia="en-US"/>
              </w:rPr>
            </w:pPr>
          </w:p>
        </w:tc>
      </w:tr>
      <w:tr w:rsidR="00E9010F" w:rsidRPr="008E3732" w14:paraId="7291CF24" w14:textId="77777777" w:rsidTr="00E55C1A">
        <w:tc>
          <w:tcPr>
            <w:tcW w:w="4685"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0C7F290F"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Daha çok okur</w:t>
            </w:r>
          </w:p>
        </w:tc>
        <w:tc>
          <w:tcPr>
            <w:tcW w:w="5101"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0556EB69"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Okumaktan kaçınır</w:t>
            </w:r>
          </w:p>
        </w:tc>
      </w:tr>
      <w:tr w:rsidR="00E9010F" w:rsidRPr="008E3732" w14:paraId="54988DFF" w14:textId="77777777" w:rsidTr="00E55C1A">
        <w:tc>
          <w:tcPr>
            <w:tcW w:w="4685"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5EC49A87"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Kelime hazinesi genişler</w:t>
            </w:r>
          </w:p>
        </w:tc>
        <w:tc>
          <w:tcPr>
            <w:tcW w:w="5101"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37691006"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Kelime hazinesi daralır</w:t>
            </w:r>
          </w:p>
        </w:tc>
      </w:tr>
      <w:tr w:rsidR="00E9010F" w:rsidRPr="008E3732" w14:paraId="44BE7E5F" w14:textId="77777777" w:rsidTr="00E55C1A">
        <w:tc>
          <w:tcPr>
            <w:tcW w:w="4685"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7B8C44FA"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Anlama becerisi artar</w:t>
            </w:r>
          </w:p>
        </w:tc>
        <w:tc>
          <w:tcPr>
            <w:tcW w:w="5101"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4F3F26C0"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Anlama güçlüğü derinleşir</w:t>
            </w:r>
          </w:p>
        </w:tc>
      </w:tr>
      <w:tr w:rsidR="00E9010F" w:rsidRPr="008E3732" w14:paraId="3DBE84F8" w14:textId="77777777" w:rsidTr="00E55C1A">
        <w:tc>
          <w:tcPr>
            <w:tcW w:w="4685"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5B02EE8F"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Diğer derslerde başarılı olur</w:t>
            </w:r>
          </w:p>
        </w:tc>
        <w:tc>
          <w:tcPr>
            <w:tcW w:w="5101"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1A86BAF2"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Tüm derslerde zorlanır</w:t>
            </w:r>
          </w:p>
        </w:tc>
      </w:tr>
      <w:tr w:rsidR="00E9010F" w:rsidRPr="008E3732" w14:paraId="11118E98" w14:textId="77777777" w:rsidTr="00E55C1A">
        <w:tc>
          <w:tcPr>
            <w:tcW w:w="4685"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50FFFAA1"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Akademik özgüven yükselir</w:t>
            </w:r>
          </w:p>
        </w:tc>
        <w:tc>
          <w:tcPr>
            <w:tcW w:w="5101" w:type="dxa"/>
            <w:tcBorders>
              <w:top w:val="nil"/>
              <w:left w:val="nil"/>
              <w:bottom w:val="nil"/>
              <w:right w:val="nil"/>
            </w:tcBorders>
            <w:shd w:val="pct5" w:color="FFFFFF" w:themeColor="background1" w:fill="auto"/>
            <w:tcMar>
              <w:top w:w="260" w:type="nil"/>
              <w:left w:w="120" w:type="nil"/>
              <w:bottom w:w="120" w:type="nil"/>
              <w:right w:w="260" w:type="nil"/>
            </w:tcMar>
            <w:vAlign w:val="center"/>
          </w:tcPr>
          <w:p w14:paraId="073ED8D8"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Akademik kimlik zedelenir</w:t>
            </w:r>
          </w:p>
        </w:tc>
      </w:tr>
    </w:tbl>
    <w:p w14:paraId="69981291" w14:textId="77777777" w:rsidR="000E27A2" w:rsidRPr="008E3732" w:rsidRDefault="000E27A2" w:rsidP="003D2218">
      <w:pPr>
        <w:autoSpaceDE w:val="0"/>
        <w:autoSpaceDN w:val="0"/>
        <w:adjustRightInd w:val="0"/>
        <w:spacing w:after="400"/>
        <w:jc w:val="both"/>
        <w:rPr>
          <w:rFonts w:ascii="Helvetica" w:eastAsiaTheme="minorHAnsi" w:hAnsi="Helvetica" w:cs="Helvetica Neue"/>
          <w:b/>
          <w:bCs/>
          <w:color w:val="000000" w:themeColor="text1"/>
          <w:lang w:eastAsia="en-US"/>
        </w:rPr>
      </w:pPr>
    </w:p>
    <w:p w14:paraId="0A0D2B1B" w14:textId="77777777" w:rsidR="00D531D0" w:rsidRPr="008E3732" w:rsidRDefault="00D531D0" w:rsidP="003D2218">
      <w:pPr>
        <w:autoSpaceDE w:val="0"/>
        <w:autoSpaceDN w:val="0"/>
        <w:adjustRightInd w:val="0"/>
        <w:spacing w:after="400"/>
        <w:jc w:val="both"/>
        <w:rPr>
          <w:rFonts w:ascii="Helvetica" w:eastAsiaTheme="minorHAnsi" w:hAnsi="Helvetica" w:cs="Helvetica Neue"/>
          <w:b/>
          <w:bCs/>
          <w:color w:val="000000" w:themeColor="text1"/>
          <w:highlight w:val="yellow"/>
          <w:lang w:eastAsia="en-US"/>
        </w:rPr>
      </w:pPr>
      <w:r w:rsidRPr="008E3732">
        <w:rPr>
          <w:rFonts w:ascii="Helvetica" w:eastAsiaTheme="minorHAnsi" w:hAnsi="Helvetica" w:cs="Helvetica Neue"/>
          <w:b/>
          <w:bCs/>
          <w:color w:val="000000" w:themeColor="text1"/>
          <w:highlight w:val="yellow"/>
          <w:lang w:eastAsia="en-US"/>
        </w:rPr>
        <w:t>ARAŞTIRMALAR GÖSTERİYOR Kİ;</w:t>
      </w:r>
    </w:p>
    <w:p w14:paraId="363B69E6" w14:textId="46695B54"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highlight w:val="yellow"/>
          <w:lang w:eastAsia="en-US"/>
        </w:rPr>
        <w:t>Aradaki makas her yıl katlanarak açılır.</w:t>
      </w:r>
      <w:r w:rsidRPr="008E3732">
        <w:rPr>
          <w:rFonts w:ascii="Helvetica" w:eastAsiaTheme="minorHAnsi" w:hAnsi="Helvetica" w:cs="Helvetica Neue"/>
          <w:color w:val="000000" w:themeColor="text1"/>
          <w:highlight w:val="yellow"/>
          <w:lang w:eastAsia="en-US"/>
        </w:rPr>
        <w:t xml:space="preserve"> 3. sınıfa kadar akıcı okuyamayan bir çocuğun, ilerleyen yıllarda akademik başarısızlık yaşama olasılığı </w:t>
      </w:r>
      <w:r w:rsidRPr="008E3732">
        <w:rPr>
          <w:rFonts w:ascii="Helvetica" w:eastAsiaTheme="minorHAnsi" w:hAnsi="Helvetica" w:cs="Helvetica Neue"/>
          <w:b/>
          <w:bCs/>
          <w:color w:val="000000" w:themeColor="text1"/>
          <w:highlight w:val="yellow"/>
          <w:lang w:eastAsia="en-US"/>
        </w:rPr>
        <w:t>4 kat</w:t>
      </w:r>
      <w:r w:rsidRPr="008E3732">
        <w:rPr>
          <w:rFonts w:ascii="Helvetica" w:eastAsiaTheme="minorHAnsi" w:hAnsi="Helvetica" w:cs="Helvetica Neue"/>
          <w:color w:val="000000" w:themeColor="text1"/>
          <w:highlight w:val="yellow"/>
          <w:lang w:eastAsia="en-US"/>
        </w:rPr>
        <w:t xml:space="preserve"> daha fazladır </w:t>
      </w:r>
      <w:r w:rsidRPr="008E3732">
        <w:rPr>
          <w:rFonts w:ascii="Helvetica" w:eastAsiaTheme="minorHAnsi" w:hAnsi="Helvetica" w:cs="Helvetica Neue"/>
          <w:i/>
          <w:iCs/>
          <w:color w:val="000000" w:themeColor="text1"/>
          <w:highlight w:val="yellow"/>
          <w:lang w:eastAsia="en-US"/>
        </w:rPr>
        <w:t>(</w:t>
      </w:r>
      <w:proofErr w:type="spellStart"/>
      <w:r w:rsidRPr="008E3732">
        <w:rPr>
          <w:rFonts w:ascii="Helvetica" w:eastAsiaTheme="minorHAnsi" w:hAnsi="Helvetica" w:cs="Helvetica Neue"/>
          <w:i/>
          <w:iCs/>
          <w:color w:val="000000" w:themeColor="text1"/>
          <w:highlight w:val="yellow"/>
          <w:lang w:eastAsia="en-US"/>
        </w:rPr>
        <w:t>Annie</w:t>
      </w:r>
      <w:proofErr w:type="spellEnd"/>
      <w:r w:rsidRPr="008E3732">
        <w:rPr>
          <w:rFonts w:ascii="Helvetica" w:eastAsiaTheme="minorHAnsi" w:hAnsi="Helvetica" w:cs="Helvetica Neue"/>
          <w:i/>
          <w:iCs/>
          <w:color w:val="000000" w:themeColor="text1"/>
          <w:highlight w:val="yellow"/>
          <w:lang w:eastAsia="en-US"/>
        </w:rPr>
        <w:t xml:space="preserve"> E. </w:t>
      </w:r>
      <w:proofErr w:type="spellStart"/>
      <w:r w:rsidRPr="008E3732">
        <w:rPr>
          <w:rFonts w:ascii="Helvetica" w:eastAsiaTheme="minorHAnsi" w:hAnsi="Helvetica" w:cs="Helvetica Neue"/>
          <w:i/>
          <w:iCs/>
          <w:color w:val="000000" w:themeColor="text1"/>
          <w:highlight w:val="yellow"/>
          <w:lang w:eastAsia="en-US"/>
        </w:rPr>
        <w:t>Casey</w:t>
      </w:r>
      <w:proofErr w:type="spellEnd"/>
      <w:r w:rsidRPr="008E3732">
        <w:rPr>
          <w:rFonts w:ascii="Helvetica" w:eastAsiaTheme="minorHAnsi" w:hAnsi="Helvetica" w:cs="Helvetica Neue"/>
          <w:i/>
          <w:iCs/>
          <w:color w:val="000000" w:themeColor="text1"/>
          <w:highlight w:val="yellow"/>
          <w:lang w:eastAsia="en-US"/>
        </w:rPr>
        <w:t xml:space="preserve"> Foundation, 2010)</w:t>
      </w:r>
      <w:r w:rsidRPr="008E3732">
        <w:rPr>
          <w:rFonts w:ascii="Helvetica" w:eastAsiaTheme="minorHAnsi" w:hAnsi="Helvetica" w:cs="Helvetica Neue"/>
          <w:color w:val="000000" w:themeColor="text1"/>
          <w:highlight w:val="yellow"/>
          <w:lang w:eastAsia="en-US"/>
        </w:rPr>
        <w:t>.</w:t>
      </w:r>
      <w:r w:rsidR="000E27A2" w:rsidRPr="008E3732">
        <w:rPr>
          <w:rFonts w:ascii="Helvetica" w:eastAsiaTheme="minorHAnsi" w:hAnsi="Helvetica" w:cs="Helvetica Neue"/>
          <w:color w:val="000000" w:themeColor="text1"/>
          <w:lang w:eastAsia="en-US"/>
        </w:rPr>
        <w:t xml:space="preserve"> </w:t>
      </w:r>
      <w:r w:rsidR="00C75825">
        <w:rPr>
          <w:rFonts w:ascii="Helvetica" w:eastAsiaTheme="minorHAnsi" w:hAnsi="Helvetica" w:cs="Helvetica Neue"/>
          <w:color w:val="000000" w:themeColor="text1"/>
          <w:lang w:eastAsia="en-US"/>
        </w:rPr>
        <w:t xml:space="preserve">Muhtemelen çoğu bu dönemde farkına varılan disleksi gibi </w:t>
      </w:r>
      <w:r w:rsidR="00C66B9E">
        <w:rPr>
          <w:rFonts w:ascii="Helvetica" w:eastAsiaTheme="minorHAnsi" w:hAnsi="Helvetica" w:cs="Helvetica Neue"/>
          <w:color w:val="000000" w:themeColor="text1"/>
          <w:lang w:eastAsia="en-US"/>
        </w:rPr>
        <w:t xml:space="preserve">çoğu </w:t>
      </w:r>
      <w:r w:rsidR="00C75825">
        <w:rPr>
          <w:rFonts w:ascii="Helvetica" w:eastAsiaTheme="minorHAnsi" w:hAnsi="Helvetica" w:cs="Helvetica Neue"/>
          <w:color w:val="000000" w:themeColor="text1"/>
          <w:lang w:eastAsia="en-US"/>
        </w:rPr>
        <w:t>öğrenme sorunları</w:t>
      </w:r>
      <w:r w:rsidR="00C66B9E">
        <w:rPr>
          <w:rFonts w:ascii="Helvetica" w:eastAsiaTheme="minorHAnsi" w:hAnsi="Helvetica" w:cs="Helvetica Neue"/>
          <w:color w:val="000000" w:themeColor="text1"/>
          <w:lang w:eastAsia="en-US"/>
        </w:rPr>
        <w:t xml:space="preserve"> daha başında bitirilebilecekken Matta etkisi </w:t>
      </w:r>
      <w:r w:rsidR="00C66B9E">
        <w:rPr>
          <w:rFonts w:ascii="Helvetica" w:eastAsiaTheme="minorHAnsi" w:hAnsi="Helvetica" w:cs="Helvetica Neue"/>
          <w:color w:val="000000" w:themeColor="text1"/>
          <w:lang w:eastAsia="en-US"/>
        </w:rPr>
        <w:lastRenderedPageBreak/>
        <w:t>yüzünden yıllarca devam eder. Bu ise hükümetlerin harcama kaleminde büyük bir yüke neden olur.</w:t>
      </w:r>
    </w:p>
    <w:p w14:paraId="205A7426"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2.2. Akıcılık Eşiği (</w:t>
      </w:r>
      <w:proofErr w:type="spellStart"/>
      <w:r w:rsidRPr="008E3732">
        <w:rPr>
          <w:rFonts w:ascii="Helvetica" w:eastAsiaTheme="minorHAnsi" w:hAnsi="Helvetica" w:cs="Helvetica Neue"/>
          <w:color w:val="000000" w:themeColor="text1"/>
          <w:lang w:eastAsia="en-US"/>
        </w:rPr>
        <w:t>Fluency</w:t>
      </w:r>
      <w:proofErr w:type="spellEnd"/>
      <w:r w:rsidRPr="008E3732">
        <w:rPr>
          <w:rFonts w:ascii="Helvetica" w:eastAsiaTheme="minorHAnsi" w:hAnsi="Helvetica" w:cs="Helvetica Neue"/>
          <w:color w:val="000000" w:themeColor="text1"/>
          <w:lang w:eastAsia="en-US"/>
        </w:rPr>
        <w:t xml:space="preserve"> </w:t>
      </w:r>
      <w:proofErr w:type="spellStart"/>
      <w:r w:rsidRPr="008E3732">
        <w:rPr>
          <w:rFonts w:ascii="Helvetica" w:eastAsiaTheme="minorHAnsi" w:hAnsi="Helvetica" w:cs="Helvetica Neue"/>
          <w:color w:val="000000" w:themeColor="text1"/>
          <w:lang w:eastAsia="en-US"/>
        </w:rPr>
        <w:t>Threshold</w:t>
      </w:r>
      <w:proofErr w:type="spellEnd"/>
      <w:r w:rsidRPr="008E3732">
        <w:rPr>
          <w:rFonts w:ascii="Helvetica" w:eastAsiaTheme="minorHAnsi" w:hAnsi="Helvetica" w:cs="Helvetica Neue"/>
          <w:color w:val="000000" w:themeColor="text1"/>
          <w:lang w:eastAsia="en-US"/>
        </w:rPr>
        <w:t>)</w:t>
      </w:r>
    </w:p>
    <w:p w14:paraId="4926963E" w14:textId="49F142D8" w:rsidR="00E9010F"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Araştırmalar, bir çocuğun </w:t>
      </w:r>
      <w:r w:rsidRPr="008E3732">
        <w:rPr>
          <w:rFonts w:ascii="Helvetica" w:eastAsiaTheme="minorHAnsi" w:hAnsi="Helvetica" w:cs="Helvetica Neue"/>
          <w:b/>
          <w:bCs/>
          <w:color w:val="000000" w:themeColor="text1"/>
          <w:lang w:eastAsia="en-US"/>
        </w:rPr>
        <w:t>okuduğunu anlamaya</w:t>
      </w:r>
      <w:r w:rsidRPr="008E3732">
        <w:rPr>
          <w:rFonts w:ascii="Helvetica" w:eastAsiaTheme="minorHAnsi" w:hAnsi="Helvetica" w:cs="Helvetica Neue"/>
          <w:color w:val="000000" w:themeColor="text1"/>
          <w:lang w:eastAsia="en-US"/>
        </w:rPr>
        <w:t xml:space="preserve"> başlaması için dakikada belirli bir kelime hızına ulaşması gerektiğini gösterir:</w:t>
      </w:r>
      <w:r w:rsidR="008B24C1">
        <w:rPr>
          <w:rFonts w:ascii="Helvetica" w:eastAsiaTheme="minorHAnsi" w:hAnsi="Helvetica" w:cs="Helvetica Neue"/>
          <w:color w:val="000000" w:themeColor="text1"/>
          <w:lang w:eastAsia="en-US"/>
        </w:rPr>
        <w:t xml:space="preserve"> </w:t>
      </w:r>
    </w:p>
    <w:p w14:paraId="479E389A" w14:textId="40594CE9" w:rsidR="008B24C1" w:rsidRPr="008E3732" w:rsidRDefault="008B24C1" w:rsidP="003D2218">
      <w:pPr>
        <w:autoSpaceDE w:val="0"/>
        <w:autoSpaceDN w:val="0"/>
        <w:adjustRightInd w:val="0"/>
        <w:spacing w:after="400"/>
        <w:jc w:val="both"/>
        <w:rPr>
          <w:rFonts w:ascii="Helvetica" w:eastAsiaTheme="minorHAnsi" w:hAnsi="Helvetica" w:cs="Helvetica Neue"/>
          <w:color w:val="000000" w:themeColor="text1"/>
          <w:lang w:eastAsia="en-US"/>
        </w:rPr>
      </w:pPr>
      <w:r>
        <w:rPr>
          <w:noProof/>
        </w:rPr>
        <mc:AlternateContent>
          <mc:Choice Requires="wps">
            <w:drawing>
              <wp:anchor distT="0" distB="0" distL="114300" distR="114300" simplePos="0" relativeHeight="251663360" behindDoc="0" locked="0" layoutInCell="1" allowOverlap="1" wp14:anchorId="3CE851CC" wp14:editId="02BEAAFE">
                <wp:simplePos x="0" y="0"/>
                <wp:positionH relativeFrom="column">
                  <wp:posOffset>0</wp:posOffset>
                </wp:positionH>
                <wp:positionV relativeFrom="paragraph">
                  <wp:posOffset>0</wp:posOffset>
                </wp:positionV>
                <wp:extent cx="1828800" cy="1828800"/>
                <wp:effectExtent l="0" t="0" r="0" b="0"/>
                <wp:wrapSquare wrapText="bothSides"/>
                <wp:docPr id="33" name="Metin Kutusu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3A56B44" w14:textId="77777777" w:rsidR="008B24C1" w:rsidRDefault="008B24C1" w:rsidP="00FB240A">
                            <w:pPr>
                              <w:pStyle w:val="AklamaMetni"/>
                              <w:rPr>
                                <w:rFonts w:asciiTheme="minorHAnsi" w:hAnsiTheme="minorHAnsi" w:cstheme="minorHAnsi"/>
                                <w:sz w:val="22"/>
                              </w:rPr>
                            </w:pPr>
                            <w:r w:rsidRPr="008B24C1">
                              <w:rPr>
                                <w:rFonts w:asciiTheme="minorHAnsi" w:hAnsiTheme="minorHAnsi" w:cstheme="minorHAnsi"/>
                                <w:sz w:val="22"/>
                              </w:rPr>
                              <w:t>Ses temelli okuma öğretiminde parçadan bütüne giden metod</w:t>
                            </w:r>
                            <w:r>
                              <w:rPr>
                                <w:rFonts w:asciiTheme="minorHAnsi" w:hAnsiTheme="minorHAnsi" w:cstheme="minorHAnsi"/>
                                <w:sz w:val="22"/>
                              </w:rPr>
                              <w:t>,</w:t>
                            </w:r>
                            <w:r w:rsidRPr="008B24C1">
                              <w:rPr>
                                <w:rFonts w:asciiTheme="minorHAnsi" w:hAnsiTheme="minorHAnsi" w:cstheme="minorHAnsi"/>
                                <w:sz w:val="22"/>
                              </w:rPr>
                              <w:t xml:space="preserve"> beynin kelimeyi çözümlemeye çalışması nedeniyle okurken yavaşlamasına ve de yavaşlayan beynin araya başka düşünceleri alarak dikkatin dağılmasına neden olur. Bu da öğrenmenin karşısındaki en büyük engeldir. </w:t>
                            </w:r>
                          </w:p>
                          <w:p w14:paraId="117FF84A" w14:textId="77777777" w:rsidR="008B24C1" w:rsidRDefault="008B24C1" w:rsidP="00FB240A">
                            <w:pPr>
                              <w:pStyle w:val="AklamaMetni"/>
                              <w:rPr>
                                <w:rFonts w:asciiTheme="minorHAnsi" w:hAnsiTheme="minorHAnsi" w:cstheme="minorHAnsi"/>
                                <w:sz w:val="22"/>
                              </w:rPr>
                            </w:pPr>
                          </w:p>
                          <w:p w14:paraId="3ED4BE2F" w14:textId="77777777" w:rsidR="008B24C1" w:rsidRDefault="008B24C1" w:rsidP="00FB240A">
                            <w:pPr>
                              <w:pStyle w:val="AklamaMetni"/>
                              <w:rPr>
                                <w:rFonts w:asciiTheme="minorHAnsi" w:hAnsiTheme="minorHAnsi" w:cstheme="minorHAnsi"/>
                                <w:sz w:val="22"/>
                              </w:rPr>
                            </w:pPr>
                            <w:r>
                              <w:rPr>
                                <w:rFonts w:asciiTheme="minorHAnsi" w:hAnsiTheme="minorHAnsi" w:cstheme="minorHAnsi"/>
                                <w:sz w:val="22"/>
                              </w:rPr>
                              <w:t xml:space="preserve">Ülkemizde ve dünyanın birçok yerinde benimsenen bu metod ile öğrencilerin </w:t>
                            </w:r>
                            <w:r w:rsidRPr="008B24C1">
                              <w:rPr>
                                <w:rFonts w:asciiTheme="minorHAnsi" w:hAnsiTheme="minorHAnsi" w:cstheme="minorHAnsi"/>
                                <w:sz w:val="22"/>
                              </w:rPr>
                              <w:t>okuma hızı</w:t>
                            </w:r>
                            <w:r>
                              <w:rPr>
                                <w:rFonts w:asciiTheme="minorHAnsi" w:hAnsiTheme="minorHAnsi" w:cstheme="minorHAnsi"/>
                                <w:sz w:val="22"/>
                              </w:rPr>
                              <w:t>,</w:t>
                            </w:r>
                            <w:r w:rsidRPr="008B24C1">
                              <w:rPr>
                                <w:rFonts w:asciiTheme="minorHAnsi" w:hAnsiTheme="minorHAnsi" w:cstheme="minorHAnsi"/>
                                <w:sz w:val="22"/>
                              </w:rPr>
                              <w:t xml:space="preserve"> zamanla kelimelerin </w:t>
                            </w:r>
                            <w:r>
                              <w:rPr>
                                <w:rFonts w:asciiTheme="minorHAnsi" w:hAnsiTheme="minorHAnsi" w:cstheme="minorHAnsi"/>
                                <w:sz w:val="22"/>
                              </w:rPr>
                              <w:t xml:space="preserve">zihnin </w:t>
                            </w:r>
                            <w:r w:rsidRPr="008B24C1">
                              <w:rPr>
                                <w:rFonts w:asciiTheme="minorHAnsi" w:hAnsiTheme="minorHAnsi" w:cstheme="minorHAnsi"/>
                                <w:sz w:val="22"/>
                              </w:rPr>
                              <w:t xml:space="preserve">görsel veri tabanına kaydedilmesi ile </w:t>
                            </w:r>
                            <w:r>
                              <w:rPr>
                                <w:rFonts w:asciiTheme="minorHAnsi" w:hAnsiTheme="minorHAnsi" w:cstheme="minorHAnsi"/>
                                <w:sz w:val="22"/>
                              </w:rPr>
                              <w:t xml:space="preserve">birlikte </w:t>
                            </w:r>
                            <w:r w:rsidRPr="008B24C1">
                              <w:rPr>
                                <w:rFonts w:asciiTheme="minorHAnsi" w:hAnsiTheme="minorHAnsi" w:cstheme="minorHAnsi"/>
                                <w:sz w:val="22"/>
                              </w:rPr>
                              <w:t xml:space="preserve">artar. </w:t>
                            </w:r>
                          </w:p>
                          <w:p w14:paraId="0A381FB6" w14:textId="77777777" w:rsidR="008B24C1" w:rsidRDefault="008B24C1" w:rsidP="00FB240A">
                            <w:pPr>
                              <w:pStyle w:val="AklamaMetni"/>
                              <w:rPr>
                                <w:rFonts w:asciiTheme="minorHAnsi" w:hAnsiTheme="minorHAnsi" w:cstheme="minorHAnsi"/>
                                <w:sz w:val="22"/>
                              </w:rPr>
                            </w:pPr>
                          </w:p>
                          <w:p w14:paraId="51BF6851" w14:textId="1B4A9C88" w:rsidR="008B24C1" w:rsidRPr="008B24C1" w:rsidRDefault="008B24C1" w:rsidP="00FB240A">
                            <w:pPr>
                              <w:pStyle w:val="AklamaMetni"/>
                              <w:rPr>
                                <w:rFonts w:asciiTheme="minorHAnsi" w:hAnsiTheme="minorHAnsi" w:cstheme="minorHAnsi"/>
                                <w:sz w:val="22"/>
                              </w:rPr>
                            </w:pPr>
                            <w:r w:rsidRPr="008B24C1">
                              <w:rPr>
                                <w:rFonts w:asciiTheme="minorHAnsi" w:hAnsiTheme="minorHAnsi" w:cstheme="minorHAnsi"/>
                                <w:sz w:val="22"/>
                              </w:rPr>
                              <w:t>A-K programındaki oyunlar</w:t>
                            </w:r>
                            <w:r>
                              <w:rPr>
                                <w:rFonts w:asciiTheme="minorHAnsi" w:hAnsiTheme="minorHAnsi" w:cstheme="minorHAnsi"/>
                                <w:sz w:val="22"/>
                              </w:rPr>
                              <w:t>,</w:t>
                            </w:r>
                            <w:r w:rsidRPr="008B24C1">
                              <w:rPr>
                                <w:rFonts w:asciiTheme="minorHAnsi" w:hAnsiTheme="minorHAnsi" w:cstheme="minorHAnsi"/>
                                <w:sz w:val="22"/>
                              </w:rPr>
                              <w:t xml:space="preserve"> güncel derslerdeki hece-kelime-cümle grupları kullanıl</w:t>
                            </w:r>
                            <w:r>
                              <w:rPr>
                                <w:rFonts w:asciiTheme="minorHAnsi" w:hAnsiTheme="minorHAnsi" w:cstheme="minorHAnsi"/>
                                <w:sz w:val="22"/>
                              </w:rPr>
                              <w:t>arak ve Nörobilimin öğrenme prensipleri gözetilerek hazırlandığı</w:t>
                            </w:r>
                            <w:r w:rsidRPr="008B24C1">
                              <w:rPr>
                                <w:rFonts w:asciiTheme="minorHAnsi" w:hAnsiTheme="minorHAnsi" w:cstheme="minorHAnsi"/>
                                <w:sz w:val="22"/>
                              </w:rPr>
                              <w:t xml:space="preserve"> için </w:t>
                            </w:r>
                            <w:r>
                              <w:rPr>
                                <w:rFonts w:asciiTheme="minorHAnsi" w:hAnsiTheme="minorHAnsi" w:cstheme="minorHAnsi"/>
                                <w:sz w:val="22"/>
                              </w:rPr>
                              <w:t xml:space="preserve">bu </w:t>
                            </w:r>
                            <w:r w:rsidRPr="008B24C1">
                              <w:rPr>
                                <w:rFonts w:asciiTheme="minorHAnsi" w:hAnsiTheme="minorHAnsi" w:cstheme="minorHAnsi"/>
                                <w:sz w:val="22"/>
                              </w:rPr>
                              <w:t xml:space="preserve">veri tabanı en hızlı şekilde </w:t>
                            </w:r>
                            <w:r>
                              <w:rPr>
                                <w:rFonts w:asciiTheme="minorHAnsi" w:hAnsiTheme="minorHAnsi" w:cstheme="minorHAnsi"/>
                                <w:sz w:val="22"/>
                              </w:rPr>
                              <w:t>yapılandırılarak</w:t>
                            </w:r>
                            <w:r w:rsidRPr="008B24C1">
                              <w:rPr>
                                <w:rFonts w:asciiTheme="minorHAnsi" w:hAnsiTheme="minorHAnsi" w:cstheme="minorHAnsi"/>
                                <w:sz w:val="22"/>
                              </w:rPr>
                              <w:t xml:space="preserve"> hızlı okuma ve anlama becerilerine katkı sağlar.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3CE851CC" id="Metin Kutusu 33" o:spid="_x0000_s1028" type="#_x0000_t202" style="position:absolute;left:0;text-align:left;margin-left:0;margin-top:0;width:2in;height:2in;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" filled="f" strokeweight=".5pt">
                <v:fill o:detectmouseclick="t"/>
                <v:textbox style="mso-fit-shape-to-text:t">
                  <w:txbxContent>
                    <w:p w14:paraId="63A56B44" w14:textId="77777777" w:rsidR="008B24C1" w:rsidRDefault="008B24C1" w:rsidP="00FB240A">
                      <w:pPr>
                        <w:pStyle w:val="AklamaMetni"/>
                        <w:rPr>
                          <w:rFonts w:asciiTheme="minorHAnsi" w:hAnsiTheme="minorHAnsi" w:cstheme="minorHAnsi"/>
                          <w:sz w:val="22"/>
                        </w:rPr>
                      </w:pPr>
                      <w:r w:rsidRPr="008B24C1">
                        <w:rPr>
                          <w:rFonts w:asciiTheme="minorHAnsi" w:hAnsiTheme="minorHAnsi" w:cstheme="minorHAnsi"/>
                          <w:sz w:val="22"/>
                        </w:rPr>
                        <w:t>Ses temelli okuma öğretiminde parçadan bütüne giden metod</w:t>
                      </w:r>
                      <w:r>
                        <w:rPr>
                          <w:rFonts w:asciiTheme="minorHAnsi" w:hAnsiTheme="minorHAnsi" w:cstheme="minorHAnsi"/>
                          <w:sz w:val="22"/>
                        </w:rPr>
                        <w:t>,</w:t>
                      </w:r>
                      <w:r w:rsidRPr="008B24C1">
                        <w:rPr>
                          <w:rFonts w:asciiTheme="minorHAnsi" w:hAnsiTheme="minorHAnsi" w:cstheme="minorHAnsi"/>
                          <w:sz w:val="22"/>
                        </w:rPr>
                        <w:t xml:space="preserve"> beynin kelimeyi çözümlemeye çalışması nedeniyle okurken yavaşlamasına ve de yavaşlayan beynin araya başka düşünceleri alarak dikkatin dağılmasına neden olur. Bu da öğrenmenin karşısındaki en büyük engeldir. </w:t>
                      </w:r>
                    </w:p>
                    <w:p w14:paraId="117FF84A" w14:textId="77777777" w:rsidR="008B24C1" w:rsidRDefault="008B24C1" w:rsidP="00FB240A">
                      <w:pPr>
                        <w:pStyle w:val="AklamaMetni"/>
                        <w:rPr>
                          <w:rFonts w:asciiTheme="minorHAnsi" w:hAnsiTheme="minorHAnsi" w:cstheme="minorHAnsi"/>
                          <w:sz w:val="22"/>
                        </w:rPr>
                      </w:pPr>
                    </w:p>
                    <w:p w14:paraId="3ED4BE2F" w14:textId="77777777" w:rsidR="008B24C1" w:rsidRDefault="008B24C1" w:rsidP="00FB240A">
                      <w:pPr>
                        <w:pStyle w:val="AklamaMetni"/>
                        <w:rPr>
                          <w:rFonts w:asciiTheme="minorHAnsi" w:hAnsiTheme="minorHAnsi" w:cstheme="minorHAnsi"/>
                          <w:sz w:val="22"/>
                        </w:rPr>
                      </w:pPr>
                      <w:r>
                        <w:rPr>
                          <w:rFonts w:asciiTheme="minorHAnsi" w:hAnsiTheme="minorHAnsi" w:cstheme="minorHAnsi"/>
                          <w:sz w:val="22"/>
                        </w:rPr>
                        <w:t xml:space="preserve">Ülkemizde ve dünyanın birçok yerinde benimsenen bu metod ile öğrencilerin </w:t>
                      </w:r>
                      <w:r w:rsidRPr="008B24C1">
                        <w:rPr>
                          <w:rFonts w:asciiTheme="minorHAnsi" w:hAnsiTheme="minorHAnsi" w:cstheme="minorHAnsi"/>
                          <w:sz w:val="22"/>
                        </w:rPr>
                        <w:t>okuma hızı</w:t>
                      </w:r>
                      <w:r>
                        <w:rPr>
                          <w:rFonts w:asciiTheme="minorHAnsi" w:hAnsiTheme="minorHAnsi" w:cstheme="minorHAnsi"/>
                          <w:sz w:val="22"/>
                        </w:rPr>
                        <w:t>,</w:t>
                      </w:r>
                      <w:r w:rsidRPr="008B24C1">
                        <w:rPr>
                          <w:rFonts w:asciiTheme="minorHAnsi" w:hAnsiTheme="minorHAnsi" w:cstheme="minorHAnsi"/>
                          <w:sz w:val="22"/>
                        </w:rPr>
                        <w:t xml:space="preserve"> zamanla kelimelerin </w:t>
                      </w:r>
                      <w:r>
                        <w:rPr>
                          <w:rFonts w:asciiTheme="minorHAnsi" w:hAnsiTheme="minorHAnsi" w:cstheme="minorHAnsi"/>
                          <w:sz w:val="22"/>
                        </w:rPr>
                        <w:t xml:space="preserve">zihnin </w:t>
                      </w:r>
                      <w:r w:rsidRPr="008B24C1">
                        <w:rPr>
                          <w:rFonts w:asciiTheme="minorHAnsi" w:hAnsiTheme="minorHAnsi" w:cstheme="minorHAnsi"/>
                          <w:sz w:val="22"/>
                        </w:rPr>
                        <w:t xml:space="preserve">görsel veri tabanına kaydedilmesi ile </w:t>
                      </w:r>
                      <w:r>
                        <w:rPr>
                          <w:rFonts w:asciiTheme="minorHAnsi" w:hAnsiTheme="minorHAnsi" w:cstheme="minorHAnsi"/>
                          <w:sz w:val="22"/>
                        </w:rPr>
                        <w:t xml:space="preserve">birlikte </w:t>
                      </w:r>
                      <w:r w:rsidRPr="008B24C1">
                        <w:rPr>
                          <w:rFonts w:asciiTheme="minorHAnsi" w:hAnsiTheme="minorHAnsi" w:cstheme="minorHAnsi"/>
                          <w:sz w:val="22"/>
                        </w:rPr>
                        <w:t xml:space="preserve">artar. </w:t>
                      </w:r>
                    </w:p>
                    <w:p w14:paraId="0A381FB6" w14:textId="77777777" w:rsidR="008B24C1" w:rsidRDefault="008B24C1" w:rsidP="00FB240A">
                      <w:pPr>
                        <w:pStyle w:val="AklamaMetni"/>
                        <w:rPr>
                          <w:rFonts w:asciiTheme="minorHAnsi" w:hAnsiTheme="minorHAnsi" w:cstheme="minorHAnsi"/>
                          <w:sz w:val="22"/>
                        </w:rPr>
                      </w:pPr>
                    </w:p>
                    <w:p w14:paraId="51BF6851" w14:textId="1B4A9C88" w:rsidR="008B24C1" w:rsidRPr="008B24C1" w:rsidRDefault="008B24C1" w:rsidP="00FB240A">
                      <w:pPr>
                        <w:pStyle w:val="AklamaMetni"/>
                        <w:rPr>
                          <w:rFonts w:asciiTheme="minorHAnsi" w:hAnsiTheme="minorHAnsi" w:cstheme="minorHAnsi"/>
                          <w:sz w:val="22"/>
                        </w:rPr>
                      </w:pPr>
                      <w:r w:rsidRPr="008B24C1">
                        <w:rPr>
                          <w:rFonts w:asciiTheme="minorHAnsi" w:hAnsiTheme="minorHAnsi" w:cstheme="minorHAnsi"/>
                          <w:sz w:val="22"/>
                        </w:rPr>
                        <w:t>A-K programındaki oyunlar</w:t>
                      </w:r>
                      <w:r>
                        <w:rPr>
                          <w:rFonts w:asciiTheme="minorHAnsi" w:hAnsiTheme="minorHAnsi" w:cstheme="minorHAnsi"/>
                          <w:sz w:val="22"/>
                        </w:rPr>
                        <w:t>,</w:t>
                      </w:r>
                      <w:r w:rsidRPr="008B24C1">
                        <w:rPr>
                          <w:rFonts w:asciiTheme="minorHAnsi" w:hAnsiTheme="minorHAnsi" w:cstheme="minorHAnsi"/>
                          <w:sz w:val="22"/>
                        </w:rPr>
                        <w:t xml:space="preserve"> güncel derslerdeki hece-kelime-cümle grupları kullanıl</w:t>
                      </w:r>
                      <w:r>
                        <w:rPr>
                          <w:rFonts w:asciiTheme="minorHAnsi" w:hAnsiTheme="minorHAnsi" w:cstheme="minorHAnsi"/>
                          <w:sz w:val="22"/>
                        </w:rPr>
                        <w:t>arak ve Nörobilimin öğrenme prensipleri gözetilerek hazırlandığı</w:t>
                      </w:r>
                      <w:r w:rsidRPr="008B24C1">
                        <w:rPr>
                          <w:rFonts w:asciiTheme="minorHAnsi" w:hAnsiTheme="minorHAnsi" w:cstheme="minorHAnsi"/>
                          <w:sz w:val="22"/>
                        </w:rPr>
                        <w:t xml:space="preserve"> için </w:t>
                      </w:r>
                      <w:r>
                        <w:rPr>
                          <w:rFonts w:asciiTheme="minorHAnsi" w:hAnsiTheme="minorHAnsi" w:cstheme="minorHAnsi"/>
                          <w:sz w:val="22"/>
                        </w:rPr>
                        <w:t xml:space="preserve">bu </w:t>
                      </w:r>
                      <w:r w:rsidRPr="008B24C1">
                        <w:rPr>
                          <w:rFonts w:asciiTheme="minorHAnsi" w:hAnsiTheme="minorHAnsi" w:cstheme="minorHAnsi"/>
                          <w:sz w:val="22"/>
                        </w:rPr>
                        <w:t xml:space="preserve">veri tabanı en hızlı şekilde </w:t>
                      </w:r>
                      <w:r>
                        <w:rPr>
                          <w:rFonts w:asciiTheme="minorHAnsi" w:hAnsiTheme="minorHAnsi" w:cstheme="minorHAnsi"/>
                          <w:sz w:val="22"/>
                        </w:rPr>
                        <w:t>yapılandırılarak</w:t>
                      </w:r>
                      <w:r w:rsidRPr="008B24C1">
                        <w:rPr>
                          <w:rFonts w:asciiTheme="minorHAnsi" w:hAnsiTheme="minorHAnsi" w:cstheme="minorHAnsi"/>
                          <w:sz w:val="22"/>
                        </w:rPr>
                        <w:t xml:space="preserve"> hızlı okuma ve anlama becerilerine katkı sağlar.</w:t>
                      </w:r>
                    </w:p>
                  </w:txbxContent>
                </v:textbox>
                <w10:wrap type="square"/>
              </v:shape>
            </w:pict>
          </mc:Fallback>
        </mc:AlternateContent>
      </w:r>
    </w:p>
    <w:p w14:paraId="685EAA74" w14:textId="77777777" w:rsidR="00E9010F" w:rsidRPr="008E3732" w:rsidRDefault="00E9010F" w:rsidP="003D2218">
      <w:pPr>
        <w:numPr>
          <w:ilvl w:val="0"/>
          <w:numId w:val="37"/>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1. sınıf sonu:</w:t>
      </w:r>
      <w:r w:rsidRPr="008E3732">
        <w:rPr>
          <w:rFonts w:ascii="Helvetica" w:eastAsiaTheme="minorHAnsi" w:hAnsi="Helvetica" w:cs="Helvetica Neue"/>
          <w:color w:val="000000" w:themeColor="text1"/>
          <w:lang w:eastAsia="en-US"/>
        </w:rPr>
        <w:t> ~40-60 kelime/dakika</w:t>
      </w:r>
    </w:p>
    <w:p w14:paraId="12BE0D7E" w14:textId="77777777" w:rsidR="00E9010F" w:rsidRPr="008E3732" w:rsidRDefault="00E9010F" w:rsidP="003D2218">
      <w:pPr>
        <w:numPr>
          <w:ilvl w:val="0"/>
          <w:numId w:val="37"/>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2. sınıf sonu:</w:t>
      </w:r>
      <w:r w:rsidRPr="008E3732">
        <w:rPr>
          <w:rFonts w:ascii="Helvetica" w:eastAsiaTheme="minorHAnsi" w:hAnsi="Helvetica" w:cs="Helvetica Neue"/>
          <w:color w:val="000000" w:themeColor="text1"/>
          <w:lang w:eastAsia="en-US"/>
        </w:rPr>
        <w:t> ~80-100 kelime/dakika</w:t>
      </w:r>
    </w:p>
    <w:p w14:paraId="20185D16" w14:textId="77777777" w:rsidR="00E9010F" w:rsidRPr="008E3732" w:rsidRDefault="00E9010F" w:rsidP="003D2218">
      <w:pPr>
        <w:numPr>
          <w:ilvl w:val="0"/>
          <w:numId w:val="37"/>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3. sınıf sonu:</w:t>
      </w:r>
      <w:r w:rsidRPr="008E3732">
        <w:rPr>
          <w:rFonts w:ascii="Helvetica" w:eastAsiaTheme="minorHAnsi" w:hAnsi="Helvetica" w:cs="Helvetica Neue"/>
          <w:color w:val="000000" w:themeColor="text1"/>
          <w:lang w:eastAsia="en-US"/>
        </w:rPr>
        <w:t> ~100-120 kelime/dakika</w:t>
      </w:r>
    </w:p>
    <w:p w14:paraId="61B7E550" w14:textId="5FB2DCAA"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Bu eşiğin altında kalan çocuk, bilişsel enerjisinin büyük bölümünü </w:t>
      </w:r>
      <w:r w:rsidRPr="008E3732">
        <w:rPr>
          <w:rFonts w:ascii="Helvetica" w:eastAsiaTheme="minorHAnsi" w:hAnsi="Helvetica" w:cs="Helvetica Neue"/>
          <w:b/>
          <w:bCs/>
          <w:color w:val="000000" w:themeColor="text1"/>
          <w:lang w:eastAsia="en-US"/>
        </w:rPr>
        <w:t>harfleri çözmeye</w:t>
      </w:r>
      <w:r w:rsidRPr="008E3732">
        <w:rPr>
          <w:rFonts w:ascii="Helvetica" w:eastAsiaTheme="minorHAnsi" w:hAnsi="Helvetica" w:cs="Helvetica Neue"/>
          <w:color w:val="000000" w:themeColor="text1"/>
          <w:lang w:eastAsia="en-US"/>
        </w:rPr>
        <w:t xml:space="preserve"> harcar; </w:t>
      </w:r>
      <w:r w:rsidRPr="008E3732">
        <w:rPr>
          <w:rFonts w:ascii="Helvetica" w:eastAsiaTheme="minorHAnsi" w:hAnsi="Helvetica" w:cs="Helvetica Neue"/>
          <w:b/>
          <w:bCs/>
          <w:color w:val="000000" w:themeColor="text1"/>
          <w:lang w:eastAsia="en-US"/>
        </w:rPr>
        <w:t>anlam kurmaya</w:t>
      </w:r>
      <w:r w:rsidRPr="008E3732">
        <w:rPr>
          <w:rFonts w:ascii="Helvetica" w:eastAsiaTheme="minorHAnsi" w:hAnsi="Helvetica" w:cs="Helvetica Neue"/>
          <w:color w:val="000000" w:themeColor="text1"/>
          <w:lang w:eastAsia="en-US"/>
        </w:rPr>
        <w:t xml:space="preserve"> kaynak kalmaz. Bu durum, nörobilimde </w:t>
      </w:r>
      <w:r w:rsidRPr="008E3732">
        <w:rPr>
          <w:rFonts w:ascii="Helvetica" w:eastAsiaTheme="minorHAnsi" w:hAnsi="Helvetica" w:cs="Helvetica Neue"/>
          <w:b/>
          <w:bCs/>
          <w:color w:val="000000" w:themeColor="text1"/>
          <w:lang w:eastAsia="en-US"/>
        </w:rPr>
        <w:t>"</w:t>
      </w:r>
      <w:r w:rsidR="00917D4D">
        <w:rPr>
          <w:rFonts w:ascii="Helvetica" w:eastAsiaTheme="minorHAnsi" w:hAnsi="Helvetica" w:cs="Helvetica Neue"/>
          <w:b/>
          <w:bCs/>
          <w:color w:val="000000" w:themeColor="text1"/>
          <w:lang w:eastAsia="en-US"/>
        </w:rPr>
        <w:t>B</w:t>
      </w:r>
      <w:r w:rsidRPr="008E3732">
        <w:rPr>
          <w:rFonts w:ascii="Helvetica" w:eastAsiaTheme="minorHAnsi" w:hAnsi="Helvetica" w:cs="Helvetica Neue"/>
          <w:b/>
          <w:bCs/>
          <w:color w:val="000000" w:themeColor="text1"/>
          <w:lang w:eastAsia="en-US"/>
        </w:rPr>
        <w:t xml:space="preserve">ilişsel </w:t>
      </w:r>
      <w:r w:rsidR="00917D4D">
        <w:rPr>
          <w:rFonts w:ascii="Helvetica" w:eastAsiaTheme="minorHAnsi" w:hAnsi="Helvetica" w:cs="Helvetica Neue"/>
          <w:b/>
          <w:bCs/>
          <w:color w:val="000000" w:themeColor="text1"/>
          <w:lang w:eastAsia="en-US"/>
        </w:rPr>
        <w:t>Y</w:t>
      </w:r>
      <w:r w:rsidRPr="008E3732">
        <w:rPr>
          <w:rFonts w:ascii="Helvetica" w:eastAsiaTheme="minorHAnsi" w:hAnsi="Helvetica" w:cs="Helvetica Neue"/>
          <w:b/>
          <w:bCs/>
          <w:color w:val="000000" w:themeColor="text1"/>
          <w:lang w:eastAsia="en-US"/>
        </w:rPr>
        <w:t xml:space="preserve">ük </w:t>
      </w:r>
      <w:r w:rsidR="00917D4D">
        <w:rPr>
          <w:rFonts w:ascii="Helvetica" w:eastAsiaTheme="minorHAnsi" w:hAnsi="Helvetica" w:cs="Helvetica Neue"/>
          <w:b/>
          <w:bCs/>
          <w:color w:val="000000" w:themeColor="text1"/>
          <w:lang w:eastAsia="en-US"/>
        </w:rPr>
        <w:t>K</w:t>
      </w:r>
      <w:r w:rsidRPr="008E3732">
        <w:rPr>
          <w:rFonts w:ascii="Helvetica" w:eastAsiaTheme="minorHAnsi" w:hAnsi="Helvetica" w:cs="Helvetica Neue"/>
          <w:b/>
          <w:bCs/>
          <w:color w:val="000000" w:themeColor="text1"/>
          <w:lang w:eastAsia="en-US"/>
        </w:rPr>
        <w:t>uramı" (</w:t>
      </w:r>
      <w:proofErr w:type="spellStart"/>
      <w:r w:rsidRPr="008E3732">
        <w:rPr>
          <w:rFonts w:ascii="Helvetica" w:eastAsiaTheme="minorHAnsi" w:hAnsi="Helvetica" w:cs="Helvetica Neue"/>
          <w:b/>
          <w:bCs/>
          <w:color w:val="000000" w:themeColor="text1"/>
          <w:lang w:eastAsia="en-US"/>
        </w:rPr>
        <w:t>Cognitive</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Load</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Theory</w:t>
      </w:r>
      <w:proofErr w:type="spellEnd"/>
      <w:r w:rsidRPr="008E3732">
        <w:rPr>
          <w:rFonts w:ascii="Helvetica" w:eastAsiaTheme="minorHAnsi" w:hAnsi="Helvetica" w:cs="Helvetica Neue"/>
          <w:b/>
          <w:bCs/>
          <w:color w:val="000000" w:themeColor="text1"/>
          <w:lang w:eastAsia="en-US"/>
        </w:rPr>
        <w:t xml:space="preserve"> — </w:t>
      </w:r>
      <w:proofErr w:type="spellStart"/>
      <w:r w:rsidRPr="008E3732">
        <w:rPr>
          <w:rFonts w:ascii="Helvetica" w:eastAsiaTheme="minorHAnsi" w:hAnsi="Helvetica" w:cs="Helvetica Neue"/>
          <w:b/>
          <w:bCs/>
          <w:color w:val="000000" w:themeColor="text1"/>
          <w:lang w:eastAsia="en-US"/>
        </w:rPr>
        <w:t>Sweller</w:t>
      </w:r>
      <w:proofErr w:type="spellEnd"/>
      <w:r w:rsidRPr="008E3732">
        <w:rPr>
          <w:rFonts w:ascii="Helvetica" w:eastAsiaTheme="minorHAnsi" w:hAnsi="Helvetica" w:cs="Helvetica Neue"/>
          <w:b/>
          <w:bCs/>
          <w:color w:val="000000" w:themeColor="text1"/>
          <w:lang w:eastAsia="en-US"/>
        </w:rPr>
        <w:t>, 1988)</w:t>
      </w:r>
      <w:r w:rsidRPr="008E3732">
        <w:rPr>
          <w:rFonts w:ascii="Helvetica" w:eastAsiaTheme="minorHAnsi" w:hAnsi="Helvetica" w:cs="Helvetica Neue"/>
          <w:color w:val="000000" w:themeColor="text1"/>
          <w:lang w:eastAsia="en-US"/>
        </w:rPr>
        <w:t xml:space="preserve"> ile açıklanır.</w:t>
      </w:r>
    </w:p>
    <w:p w14:paraId="66E52379"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p>
    <w:p w14:paraId="7F8ECAFF" w14:textId="77777777" w:rsidR="00E9010F" w:rsidRPr="00E91281" w:rsidRDefault="00E9010F" w:rsidP="003D2218">
      <w:pPr>
        <w:autoSpaceDE w:val="0"/>
        <w:autoSpaceDN w:val="0"/>
        <w:adjustRightInd w:val="0"/>
        <w:spacing w:after="320"/>
        <w:jc w:val="both"/>
        <w:rPr>
          <w:rFonts w:ascii="Helvetica" w:eastAsiaTheme="minorHAnsi" w:hAnsi="Helvetica" w:cs="Helvetica Neue"/>
          <w:b/>
          <w:color w:val="000000" w:themeColor="text1"/>
          <w:lang w:eastAsia="en-US"/>
        </w:rPr>
      </w:pPr>
      <w:r w:rsidRPr="00E91281">
        <w:rPr>
          <w:rFonts w:ascii="Apple Color Emoji" w:eastAsiaTheme="minorHAnsi" w:hAnsi="Apple Color Emoji" w:cs="Apple Color Emoji"/>
          <w:b/>
          <w:color w:val="000000" w:themeColor="text1"/>
          <w:lang w:eastAsia="en-US"/>
        </w:rPr>
        <w:t>💎</w:t>
      </w:r>
      <w:r w:rsidRPr="00E91281">
        <w:rPr>
          <w:rFonts w:ascii="Helvetica" w:eastAsiaTheme="minorHAnsi" w:hAnsi="Helvetica" w:cs="Helvetica Neue"/>
          <w:b/>
          <w:color w:val="000000" w:themeColor="text1"/>
          <w:lang w:eastAsia="en-US"/>
        </w:rPr>
        <w:t xml:space="preserve"> 3. KİŞİSEL GELİŞİM BOYUTU: Kimlik, Özgüven ve Yaşam Senaryosu</w:t>
      </w:r>
    </w:p>
    <w:p w14:paraId="240E8403"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3.1. Akademik Benlik Kavramı</w:t>
      </w:r>
    </w:p>
    <w:p w14:paraId="5BEB25CE"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Gelişim psikoloğu </w:t>
      </w:r>
      <w:r w:rsidRPr="008E3732">
        <w:rPr>
          <w:rFonts w:ascii="Helvetica" w:eastAsiaTheme="minorHAnsi" w:hAnsi="Helvetica" w:cs="Helvetica Neue"/>
          <w:b/>
          <w:bCs/>
          <w:color w:val="000000" w:themeColor="text1"/>
          <w:lang w:eastAsia="en-US"/>
        </w:rPr>
        <w:t xml:space="preserve">Erik </w:t>
      </w:r>
      <w:proofErr w:type="spellStart"/>
      <w:r w:rsidRPr="008E3732">
        <w:rPr>
          <w:rFonts w:ascii="Helvetica" w:eastAsiaTheme="minorHAnsi" w:hAnsi="Helvetica" w:cs="Helvetica Neue"/>
          <w:b/>
          <w:bCs/>
          <w:color w:val="000000" w:themeColor="text1"/>
          <w:lang w:eastAsia="en-US"/>
        </w:rPr>
        <w:t>Erikson</w:t>
      </w:r>
      <w:r w:rsidRPr="008E3732">
        <w:rPr>
          <w:rFonts w:ascii="Helvetica" w:eastAsiaTheme="minorHAnsi" w:hAnsi="Helvetica" w:cs="Helvetica Neue"/>
          <w:color w:val="000000" w:themeColor="text1"/>
          <w:lang w:eastAsia="en-US"/>
        </w:rPr>
        <w:t>'un</w:t>
      </w:r>
      <w:proofErr w:type="spellEnd"/>
      <w:r w:rsidRPr="008E3732">
        <w:rPr>
          <w:rFonts w:ascii="Helvetica" w:eastAsiaTheme="minorHAnsi" w:hAnsi="Helvetica" w:cs="Helvetica Neue"/>
          <w:color w:val="000000" w:themeColor="text1"/>
          <w:lang w:eastAsia="en-US"/>
        </w:rPr>
        <w:t xml:space="preserve"> </w:t>
      </w:r>
      <w:proofErr w:type="spellStart"/>
      <w:r w:rsidRPr="008E3732">
        <w:rPr>
          <w:rFonts w:ascii="Helvetica" w:eastAsiaTheme="minorHAnsi" w:hAnsi="Helvetica" w:cs="Helvetica Neue"/>
          <w:color w:val="000000" w:themeColor="text1"/>
          <w:lang w:eastAsia="en-US"/>
        </w:rPr>
        <w:t>psikososyal</w:t>
      </w:r>
      <w:proofErr w:type="spellEnd"/>
      <w:r w:rsidRPr="008E3732">
        <w:rPr>
          <w:rFonts w:ascii="Helvetica" w:eastAsiaTheme="minorHAnsi" w:hAnsi="Helvetica" w:cs="Helvetica Neue"/>
          <w:color w:val="000000" w:themeColor="text1"/>
          <w:lang w:eastAsia="en-US"/>
        </w:rPr>
        <w:t xml:space="preserve"> gelişim kuramına göre, 6-12 yaş arası </w:t>
      </w:r>
      <w:r w:rsidRPr="008E3732">
        <w:rPr>
          <w:rFonts w:ascii="Helvetica" w:eastAsiaTheme="minorHAnsi" w:hAnsi="Helvetica" w:cs="Helvetica Neue"/>
          <w:b/>
          <w:bCs/>
          <w:color w:val="000000" w:themeColor="text1"/>
          <w:highlight w:val="yellow"/>
          <w:lang w:eastAsia="en-US"/>
        </w:rPr>
        <w:t>"Başarıya Karşı Aşağılık Duygusu"</w:t>
      </w:r>
      <w:r w:rsidRPr="008E3732">
        <w:rPr>
          <w:rFonts w:ascii="Helvetica" w:eastAsiaTheme="minorHAnsi" w:hAnsi="Helvetica" w:cs="Helvetica Neue"/>
          <w:color w:val="000000" w:themeColor="text1"/>
          <w:lang w:eastAsia="en-US"/>
        </w:rPr>
        <w:t xml:space="preserve"> evresine denk gelir.</w:t>
      </w:r>
    </w:p>
    <w:p w14:paraId="67162AF2"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Bu evrede çocuk şu temel soruyu sorar:</w:t>
      </w:r>
    </w:p>
    <w:p w14:paraId="587A8152"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i/>
          <w:iCs/>
          <w:color w:val="000000" w:themeColor="text1"/>
          <w:lang w:eastAsia="en-US"/>
        </w:rPr>
        <w:t>"Ben yapabiliyor muyum?"</w:t>
      </w:r>
    </w:p>
    <w:p w14:paraId="6EC006D8"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İlk okuma yazma, çocuğun bu soruya verdiği </w:t>
      </w:r>
      <w:r w:rsidRPr="008E3732">
        <w:rPr>
          <w:rFonts w:ascii="Helvetica" w:eastAsiaTheme="minorHAnsi" w:hAnsi="Helvetica" w:cs="Helvetica Neue"/>
          <w:b/>
          <w:bCs/>
          <w:color w:val="000000" w:themeColor="text1"/>
          <w:highlight w:val="yellow"/>
          <w:lang w:eastAsia="en-US"/>
        </w:rPr>
        <w:t>ilk büyük cevaptır</w:t>
      </w:r>
      <w:r w:rsidRPr="008E3732">
        <w:rPr>
          <w:rFonts w:ascii="Helvetica" w:eastAsiaTheme="minorHAnsi" w:hAnsi="Helvetica" w:cs="Helvetica Neue"/>
          <w:color w:val="000000" w:themeColor="text1"/>
          <w:highlight w:val="yellow"/>
          <w:lang w:eastAsia="en-US"/>
        </w:rPr>
        <w:t>:</w:t>
      </w:r>
    </w:p>
    <w:p w14:paraId="57D3876D" w14:textId="50141B63" w:rsidR="00E9010F" w:rsidRPr="008E3732" w:rsidRDefault="00E9010F" w:rsidP="003D2218">
      <w:pPr>
        <w:numPr>
          <w:ilvl w:val="0"/>
          <w:numId w:val="38"/>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Apple Color Emoji" w:eastAsiaTheme="minorHAnsi" w:hAnsi="Apple Color Emoji" w:cs="Apple Color Emoji"/>
          <w:color w:val="000000" w:themeColor="text1"/>
          <w:lang w:eastAsia="en-US"/>
        </w:rPr>
        <w:t>✅</w:t>
      </w:r>
      <w:r w:rsidRPr="008E3732">
        <w:rPr>
          <w:rFonts w:ascii="Helvetica" w:eastAsiaTheme="minorHAnsi" w:hAnsi="Helvetica" w:cs="Helvetica Neue"/>
          <w:color w:val="000000" w:themeColor="text1"/>
          <w:lang w:eastAsia="en-US"/>
        </w:rPr>
        <w:t> </w:t>
      </w:r>
      <w:r w:rsidRPr="008E3732">
        <w:rPr>
          <w:rFonts w:ascii="Helvetica" w:eastAsiaTheme="minorHAnsi" w:hAnsi="Helvetica" w:cs="Helvetica Neue"/>
          <w:b/>
          <w:bCs/>
          <w:color w:val="000000" w:themeColor="text1"/>
          <w:lang w:eastAsia="en-US"/>
        </w:rPr>
        <w:t>"Evet, yapabiliyorum"</w:t>
      </w:r>
      <w:r w:rsidRPr="008E3732">
        <w:rPr>
          <w:rFonts w:ascii="Helvetica" w:eastAsiaTheme="minorHAnsi" w:hAnsi="Helvetica" w:cs="Helvetica Neue"/>
          <w:color w:val="000000" w:themeColor="text1"/>
          <w:lang w:eastAsia="en-US"/>
        </w:rPr>
        <w:t> </w:t>
      </w:r>
      <w:r w:rsidRPr="008E3732">
        <w:rPr>
          <w:rFonts w:eastAsiaTheme="minorHAnsi"/>
          <w:color w:val="000000" w:themeColor="text1"/>
          <w:lang w:eastAsia="en-US"/>
        </w:rPr>
        <w:t>→</w:t>
      </w:r>
      <w:r w:rsidRPr="008E3732">
        <w:rPr>
          <w:rFonts w:ascii="Helvetica" w:eastAsiaTheme="minorHAnsi" w:hAnsi="Helvetica" w:cs="Helvetica Neue"/>
          <w:color w:val="000000" w:themeColor="text1"/>
          <w:lang w:eastAsia="en-US"/>
        </w:rPr>
        <w:t xml:space="preserve"> Yetkinlik duygusu, girişimcilik, merak</w:t>
      </w:r>
      <w:r w:rsidR="006226A5">
        <w:rPr>
          <w:rFonts w:ascii="Helvetica" w:eastAsiaTheme="minorHAnsi" w:hAnsi="Helvetica" w:cs="Helvetica Neue"/>
          <w:color w:val="000000" w:themeColor="text1"/>
          <w:lang w:eastAsia="en-US"/>
        </w:rPr>
        <w:t>.</w:t>
      </w:r>
    </w:p>
    <w:p w14:paraId="68FF3D48" w14:textId="2E6B7D88" w:rsidR="00E9010F" w:rsidRPr="008E3732" w:rsidRDefault="00E9010F" w:rsidP="003D2218">
      <w:pPr>
        <w:numPr>
          <w:ilvl w:val="0"/>
          <w:numId w:val="38"/>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Apple Color Emoji" w:eastAsiaTheme="minorHAnsi" w:hAnsi="Apple Color Emoji" w:cs="Apple Color Emoji"/>
          <w:color w:val="000000" w:themeColor="text1"/>
          <w:lang w:eastAsia="en-US"/>
        </w:rPr>
        <w:t>❌</w:t>
      </w:r>
      <w:r w:rsidRPr="008E3732">
        <w:rPr>
          <w:rFonts w:ascii="Helvetica" w:eastAsiaTheme="minorHAnsi" w:hAnsi="Helvetica" w:cs="Helvetica Neue"/>
          <w:color w:val="000000" w:themeColor="text1"/>
          <w:lang w:eastAsia="en-US"/>
        </w:rPr>
        <w:t> </w:t>
      </w:r>
      <w:r w:rsidRPr="008E3732">
        <w:rPr>
          <w:rFonts w:ascii="Helvetica" w:eastAsiaTheme="minorHAnsi" w:hAnsi="Helvetica" w:cs="Helvetica Neue"/>
          <w:b/>
          <w:bCs/>
          <w:color w:val="000000" w:themeColor="text1"/>
          <w:lang w:eastAsia="en-US"/>
        </w:rPr>
        <w:t>"Hayır, yapamıyorum"</w:t>
      </w:r>
      <w:r w:rsidRPr="008E3732">
        <w:rPr>
          <w:rFonts w:ascii="Helvetica" w:eastAsiaTheme="minorHAnsi" w:hAnsi="Helvetica" w:cs="Helvetica Neue"/>
          <w:color w:val="000000" w:themeColor="text1"/>
          <w:lang w:eastAsia="en-US"/>
        </w:rPr>
        <w:t> </w:t>
      </w:r>
      <w:r w:rsidRPr="008E3732">
        <w:rPr>
          <w:rFonts w:eastAsiaTheme="minorHAnsi"/>
          <w:color w:val="000000" w:themeColor="text1"/>
          <w:lang w:eastAsia="en-US"/>
        </w:rPr>
        <w:t>→</w:t>
      </w:r>
      <w:r w:rsidRPr="008E3732">
        <w:rPr>
          <w:rFonts w:ascii="Helvetica" w:eastAsiaTheme="minorHAnsi" w:hAnsi="Helvetica" w:cs="Helvetica Neue"/>
          <w:color w:val="000000" w:themeColor="text1"/>
          <w:lang w:eastAsia="en-US"/>
        </w:rPr>
        <w:t xml:space="preserve"> Aşağılık duygusu, kaçınma, öğrenilmiş çaresizlik</w:t>
      </w:r>
      <w:r w:rsidR="006226A5">
        <w:rPr>
          <w:rFonts w:ascii="Helvetica" w:eastAsiaTheme="minorHAnsi" w:hAnsi="Helvetica" w:cs="Helvetica Neue"/>
          <w:color w:val="000000" w:themeColor="text1"/>
          <w:lang w:eastAsia="en-US"/>
        </w:rPr>
        <w:t>.</w:t>
      </w:r>
    </w:p>
    <w:p w14:paraId="73DE2A79" w14:textId="77777777" w:rsidR="006226A5" w:rsidRPr="006226A5" w:rsidRDefault="006226A5" w:rsidP="006226A5">
      <w:pPr>
        <w:autoSpaceDE w:val="0"/>
        <w:autoSpaceDN w:val="0"/>
        <w:adjustRightInd w:val="0"/>
        <w:spacing w:after="200"/>
        <w:jc w:val="both"/>
        <w:rPr>
          <w:rFonts w:ascii="Helvetica" w:eastAsiaTheme="minorHAnsi" w:hAnsi="Helvetica" w:cs="Helvetica Neue"/>
          <w:b/>
          <w:bCs/>
          <w:color w:val="000000" w:themeColor="text1"/>
          <w:sz w:val="21"/>
          <w:lang w:eastAsia="en-US"/>
        </w:rPr>
      </w:pPr>
    </w:p>
    <w:p w14:paraId="22DEE772" w14:textId="694129F6"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 xml:space="preserve">Martin </w:t>
      </w:r>
      <w:proofErr w:type="spellStart"/>
      <w:r w:rsidRPr="008E3732">
        <w:rPr>
          <w:rFonts w:ascii="Helvetica" w:eastAsiaTheme="minorHAnsi" w:hAnsi="Helvetica" w:cs="Helvetica Neue"/>
          <w:b/>
          <w:bCs/>
          <w:color w:val="000000" w:themeColor="text1"/>
          <w:lang w:eastAsia="en-US"/>
        </w:rPr>
        <w:t>Seligman</w:t>
      </w:r>
      <w:r w:rsidRPr="008E3732">
        <w:rPr>
          <w:rFonts w:ascii="Helvetica" w:eastAsiaTheme="minorHAnsi" w:hAnsi="Helvetica" w:cs="Helvetica Neue"/>
          <w:color w:val="000000" w:themeColor="text1"/>
          <w:lang w:eastAsia="en-US"/>
        </w:rPr>
        <w:t>'ın</w:t>
      </w:r>
      <w:proofErr w:type="spellEnd"/>
      <w:r w:rsidRPr="008E3732">
        <w:rPr>
          <w:rFonts w:ascii="Helvetica" w:eastAsiaTheme="minorHAnsi" w:hAnsi="Helvetica" w:cs="Helvetica Neue"/>
          <w:color w:val="000000" w:themeColor="text1"/>
          <w:lang w:eastAsia="en-US"/>
        </w:rPr>
        <w:t xml:space="preserve"> </w:t>
      </w:r>
      <w:r w:rsidRPr="008E3732">
        <w:rPr>
          <w:rFonts w:ascii="Helvetica" w:eastAsiaTheme="minorHAnsi" w:hAnsi="Helvetica" w:cs="Helvetica Neue"/>
          <w:b/>
          <w:bCs/>
          <w:color w:val="000000" w:themeColor="text1"/>
          <w:lang w:eastAsia="en-US"/>
        </w:rPr>
        <w:t>öğrenilmiş çaresizlik</w:t>
      </w:r>
      <w:r w:rsidRPr="008E3732">
        <w:rPr>
          <w:rFonts w:ascii="Helvetica" w:eastAsiaTheme="minorHAnsi" w:hAnsi="Helvetica" w:cs="Helvetica Neue"/>
          <w:color w:val="000000" w:themeColor="text1"/>
          <w:lang w:eastAsia="en-US"/>
        </w:rPr>
        <w:t xml:space="preserve"> teorisine göre, tekrarlayan başarısızlık deneyimleri, çocuğun </w:t>
      </w:r>
      <w:r w:rsidRPr="008E3732">
        <w:rPr>
          <w:rFonts w:ascii="Helvetica" w:eastAsiaTheme="minorHAnsi" w:hAnsi="Helvetica" w:cs="Helvetica Neue"/>
          <w:b/>
          <w:bCs/>
          <w:color w:val="000000" w:themeColor="text1"/>
          <w:lang w:eastAsia="en-US"/>
        </w:rPr>
        <w:t>"</w:t>
      </w:r>
      <w:r w:rsidR="006226A5">
        <w:rPr>
          <w:rFonts w:ascii="Helvetica" w:eastAsiaTheme="minorHAnsi" w:hAnsi="Helvetica" w:cs="Helvetica Neue"/>
          <w:b/>
          <w:bCs/>
          <w:color w:val="000000" w:themeColor="text1"/>
          <w:lang w:eastAsia="en-US"/>
        </w:rPr>
        <w:t>N</w:t>
      </w:r>
      <w:r w:rsidRPr="008E3732">
        <w:rPr>
          <w:rFonts w:ascii="Helvetica" w:eastAsiaTheme="minorHAnsi" w:hAnsi="Helvetica" w:cs="Helvetica Neue"/>
          <w:b/>
          <w:bCs/>
          <w:color w:val="000000" w:themeColor="text1"/>
          <w:lang w:eastAsia="en-US"/>
        </w:rPr>
        <w:t>e yaparsam yapayım başaramam</w:t>
      </w:r>
      <w:r w:rsidR="006226A5">
        <w:rPr>
          <w:rFonts w:ascii="Helvetica" w:eastAsiaTheme="minorHAnsi" w:hAnsi="Helvetica" w:cs="Helvetica Neue"/>
          <w:b/>
          <w:bCs/>
          <w:color w:val="000000" w:themeColor="text1"/>
          <w:lang w:eastAsia="en-US"/>
        </w:rPr>
        <w:t>!</w:t>
      </w:r>
      <w:r w:rsidRPr="008E3732">
        <w:rPr>
          <w:rFonts w:ascii="Helvetica" w:eastAsiaTheme="minorHAnsi" w:hAnsi="Helvetica" w:cs="Helvetica Neue"/>
          <w:b/>
          <w:bCs/>
          <w:color w:val="000000" w:themeColor="text1"/>
          <w:lang w:eastAsia="en-US"/>
        </w:rPr>
        <w:t>"</w:t>
      </w:r>
      <w:r w:rsidRPr="008E3732">
        <w:rPr>
          <w:rFonts w:ascii="Helvetica" w:eastAsiaTheme="minorHAnsi" w:hAnsi="Helvetica" w:cs="Helvetica Neue"/>
          <w:color w:val="000000" w:themeColor="text1"/>
          <w:lang w:eastAsia="en-US"/>
        </w:rPr>
        <w:t xml:space="preserve"> inancını içselleştirmesine yol açar. Bu inanç, yalnızca okuma yazmayla sınırlı kalmaz; </w:t>
      </w:r>
      <w:r w:rsidRPr="008E3732">
        <w:rPr>
          <w:rFonts w:ascii="Helvetica" w:eastAsiaTheme="minorHAnsi" w:hAnsi="Helvetica" w:cs="Helvetica Neue"/>
          <w:b/>
          <w:bCs/>
          <w:color w:val="000000" w:themeColor="text1"/>
          <w:lang w:eastAsia="en-US"/>
        </w:rPr>
        <w:t>tüm yaşam alanlarına</w:t>
      </w:r>
      <w:r w:rsidRPr="008E3732">
        <w:rPr>
          <w:rFonts w:ascii="Helvetica" w:eastAsiaTheme="minorHAnsi" w:hAnsi="Helvetica" w:cs="Helvetica Neue"/>
          <w:color w:val="000000" w:themeColor="text1"/>
          <w:lang w:eastAsia="en-US"/>
        </w:rPr>
        <w:t xml:space="preserve"> genelleşir.</w:t>
      </w:r>
    </w:p>
    <w:p w14:paraId="5C61D6A8"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3.2. İç Diyalog ve Nöral Programlama</w:t>
      </w:r>
    </w:p>
    <w:p w14:paraId="3074C77E"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Okuma yazma öğrenirken zorlanan ve bu süreçte </w:t>
      </w:r>
      <w:r w:rsidRPr="008E3732">
        <w:rPr>
          <w:rFonts w:ascii="Helvetica" w:eastAsiaTheme="minorHAnsi" w:hAnsi="Helvetica" w:cs="Helvetica Neue"/>
          <w:b/>
          <w:bCs/>
          <w:color w:val="000000" w:themeColor="text1"/>
          <w:lang w:eastAsia="en-US"/>
        </w:rPr>
        <w:t>yargılanan</w:t>
      </w:r>
      <w:r w:rsidRPr="008E3732">
        <w:rPr>
          <w:rFonts w:ascii="Helvetica" w:eastAsiaTheme="minorHAnsi" w:hAnsi="Helvetica" w:cs="Helvetica Neue"/>
          <w:color w:val="000000" w:themeColor="text1"/>
          <w:lang w:eastAsia="en-US"/>
        </w:rPr>
        <w:t xml:space="preserve"> çocuk, beyninde şu tür otomatik düşünce kalıpları geliştirir:</w:t>
      </w:r>
    </w:p>
    <w:p w14:paraId="0B160C29" w14:textId="77777777" w:rsidR="00E9010F" w:rsidRPr="008E3732" w:rsidRDefault="00E9010F" w:rsidP="003D2218">
      <w:pPr>
        <w:numPr>
          <w:ilvl w:val="0"/>
          <w:numId w:val="39"/>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i/>
          <w:iCs/>
          <w:color w:val="000000" w:themeColor="text1"/>
          <w:lang w:eastAsia="en-US"/>
        </w:rPr>
        <w:t>"Ben aptalım."</w:t>
      </w:r>
    </w:p>
    <w:p w14:paraId="67DD3D23" w14:textId="77777777" w:rsidR="00E9010F" w:rsidRPr="008E3732" w:rsidRDefault="00E9010F" w:rsidP="003D2218">
      <w:pPr>
        <w:numPr>
          <w:ilvl w:val="0"/>
          <w:numId w:val="39"/>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i/>
          <w:iCs/>
          <w:color w:val="000000" w:themeColor="text1"/>
          <w:lang w:eastAsia="en-US"/>
        </w:rPr>
        <w:t>"Diğerleri benden daha zeki."</w:t>
      </w:r>
    </w:p>
    <w:p w14:paraId="2D7F430E" w14:textId="77777777" w:rsidR="00E9010F" w:rsidRPr="008E3732" w:rsidRDefault="00E9010F" w:rsidP="003D2218">
      <w:pPr>
        <w:numPr>
          <w:ilvl w:val="0"/>
          <w:numId w:val="39"/>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i/>
          <w:iCs/>
          <w:color w:val="000000" w:themeColor="text1"/>
          <w:lang w:eastAsia="en-US"/>
        </w:rPr>
        <w:t>"Okumak benim işim değil."</w:t>
      </w:r>
    </w:p>
    <w:p w14:paraId="063C33AD"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Bu düşünceler, </w:t>
      </w:r>
      <w:r w:rsidRPr="008E3732">
        <w:rPr>
          <w:rFonts w:ascii="Helvetica" w:eastAsiaTheme="minorHAnsi" w:hAnsi="Helvetica" w:cs="Helvetica Neue"/>
          <w:b/>
          <w:bCs/>
          <w:color w:val="000000" w:themeColor="text1"/>
          <w:lang w:eastAsia="en-US"/>
        </w:rPr>
        <w:t>nöral yolaklar</w:t>
      </w:r>
      <w:r w:rsidRPr="008E3732">
        <w:rPr>
          <w:rFonts w:ascii="Helvetica" w:eastAsiaTheme="minorHAnsi" w:hAnsi="Helvetica" w:cs="Helvetica Neue"/>
          <w:color w:val="000000" w:themeColor="text1"/>
          <w:lang w:eastAsia="en-US"/>
        </w:rPr>
        <w:t xml:space="preserve"> olarak beyne kazınır. Her tekrarlandığında güçlenir (</w:t>
      </w:r>
      <w:proofErr w:type="spellStart"/>
      <w:r w:rsidRPr="008E3732">
        <w:rPr>
          <w:rFonts w:ascii="Helvetica" w:eastAsiaTheme="minorHAnsi" w:hAnsi="Helvetica" w:cs="Helvetica Neue"/>
          <w:b/>
          <w:bCs/>
          <w:color w:val="000000" w:themeColor="text1"/>
          <w:lang w:eastAsia="en-US"/>
        </w:rPr>
        <w:t>Hebb</w:t>
      </w:r>
      <w:proofErr w:type="spellEnd"/>
      <w:r w:rsidRPr="008E3732">
        <w:rPr>
          <w:rFonts w:ascii="Helvetica" w:eastAsiaTheme="minorHAnsi" w:hAnsi="Helvetica" w:cs="Helvetica Neue"/>
          <w:b/>
          <w:bCs/>
          <w:color w:val="000000" w:themeColor="text1"/>
          <w:lang w:eastAsia="en-US"/>
        </w:rPr>
        <w:t xml:space="preserve"> Kuralı: "Birlikte ateşlenen nöronlar, birlikte bağlanır"</w:t>
      </w:r>
      <w:r w:rsidRPr="008E3732">
        <w:rPr>
          <w:rFonts w:ascii="Helvetica" w:eastAsiaTheme="minorHAnsi" w:hAnsi="Helvetica" w:cs="Helvetica Neue"/>
          <w:color w:val="000000" w:themeColor="text1"/>
          <w:lang w:eastAsia="en-US"/>
        </w:rPr>
        <w:t xml:space="preserve">). Yetişkinlikte bile bu kişi, yeni bir şey öğrenirken aynı </w:t>
      </w:r>
      <w:r w:rsidRPr="008E3732">
        <w:rPr>
          <w:rFonts w:ascii="Helvetica" w:eastAsiaTheme="minorHAnsi" w:hAnsi="Helvetica" w:cs="Helvetica Neue"/>
          <w:b/>
          <w:bCs/>
          <w:color w:val="000000" w:themeColor="text1"/>
          <w:lang w:eastAsia="en-US"/>
        </w:rPr>
        <w:t>otomatik olumsuz düşünceleri</w:t>
      </w:r>
      <w:r w:rsidRPr="008E3732">
        <w:rPr>
          <w:rFonts w:ascii="Helvetica" w:eastAsiaTheme="minorHAnsi" w:hAnsi="Helvetica" w:cs="Helvetica Neue"/>
          <w:color w:val="000000" w:themeColor="text1"/>
          <w:lang w:eastAsia="en-US"/>
        </w:rPr>
        <w:t xml:space="preserve"> deneyimleyebilir.</w:t>
      </w:r>
    </w:p>
    <w:p w14:paraId="4E97212E"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3.3. Okuma ve Empati: Sosyal Beyin</w:t>
      </w:r>
    </w:p>
    <w:p w14:paraId="16E0B76F"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İlginç bir şekilde, akıcı okuma becerisi yalnızca akademik değil, </w:t>
      </w:r>
      <w:r w:rsidRPr="008E3732">
        <w:rPr>
          <w:rFonts w:ascii="Helvetica" w:eastAsiaTheme="minorHAnsi" w:hAnsi="Helvetica" w:cs="Helvetica Neue"/>
          <w:b/>
          <w:bCs/>
          <w:color w:val="000000" w:themeColor="text1"/>
          <w:lang w:eastAsia="en-US"/>
        </w:rPr>
        <w:t>sosyal-duygusal gelişimi</w:t>
      </w:r>
      <w:r w:rsidRPr="008E3732">
        <w:rPr>
          <w:rFonts w:ascii="Helvetica" w:eastAsiaTheme="minorHAnsi" w:hAnsi="Helvetica" w:cs="Helvetica Neue"/>
          <w:color w:val="000000" w:themeColor="text1"/>
          <w:lang w:eastAsia="en-US"/>
        </w:rPr>
        <w:t xml:space="preserve"> de doğrudan etkiler:</w:t>
      </w:r>
    </w:p>
    <w:p w14:paraId="45E9C902" w14:textId="77777777" w:rsidR="00E9010F" w:rsidRPr="008E3732" w:rsidRDefault="00E9010F" w:rsidP="006077F3">
      <w:pPr>
        <w:numPr>
          <w:ilvl w:val="0"/>
          <w:numId w:val="40"/>
        </w:numPr>
        <w:tabs>
          <w:tab w:val="left" w:pos="0"/>
          <w:tab w:val="left" w:pos="220"/>
        </w:tabs>
        <w:autoSpaceDE w:val="0"/>
        <w:autoSpaceDN w:val="0"/>
        <w:adjustRightInd w:val="0"/>
        <w:spacing w:after="160"/>
        <w:ind w:left="0" w:firstLine="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Mar ve ark. (2006, York Üniversitesi)</w:t>
      </w:r>
      <w:r w:rsidRPr="008E3732">
        <w:rPr>
          <w:rFonts w:ascii="Helvetica" w:eastAsiaTheme="minorHAnsi" w:hAnsi="Helvetica" w:cs="Helvetica Neue"/>
          <w:color w:val="000000" w:themeColor="text1"/>
          <w:lang w:eastAsia="en-US"/>
        </w:rPr>
        <w:t> araştırmasına göre, düzenli okuyan çocuklarda </w:t>
      </w:r>
      <w:r w:rsidRPr="008E3732">
        <w:rPr>
          <w:rFonts w:ascii="Helvetica" w:eastAsiaTheme="minorHAnsi" w:hAnsi="Helvetica" w:cs="Helvetica Neue"/>
          <w:b/>
          <w:bCs/>
          <w:color w:val="000000" w:themeColor="text1"/>
          <w:lang w:eastAsia="en-US"/>
        </w:rPr>
        <w:t>"Zihin Kuramı" (</w:t>
      </w:r>
      <w:proofErr w:type="spellStart"/>
      <w:r w:rsidRPr="008E3732">
        <w:rPr>
          <w:rFonts w:ascii="Helvetica" w:eastAsiaTheme="minorHAnsi" w:hAnsi="Helvetica" w:cs="Helvetica Neue"/>
          <w:b/>
          <w:bCs/>
          <w:color w:val="000000" w:themeColor="text1"/>
          <w:lang w:eastAsia="en-US"/>
        </w:rPr>
        <w:t>Theory</w:t>
      </w:r>
      <w:proofErr w:type="spellEnd"/>
      <w:r w:rsidRPr="008E3732">
        <w:rPr>
          <w:rFonts w:ascii="Helvetica" w:eastAsiaTheme="minorHAnsi" w:hAnsi="Helvetica" w:cs="Helvetica Neue"/>
          <w:b/>
          <w:bCs/>
          <w:color w:val="000000" w:themeColor="text1"/>
          <w:lang w:eastAsia="en-US"/>
        </w:rPr>
        <w:t xml:space="preserve"> of </w:t>
      </w:r>
      <w:proofErr w:type="spellStart"/>
      <w:r w:rsidRPr="008E3732">
        <w:rPr>
          <w:rFonts w:ascii="Helvetica" w:eastAsiaTheme="minorHAnsi" w:hAnsi="Helvetica" w:cs="Helvetica Neue"/>
          <w:b/>
          <w:bCs/>
          <w:color w:val="000000" w:themeColor="text1"/>
          <w:lang w:eastAsia="en-US"/>
        </w:rPr>
        <w:t>Mind</w:t>
      </w:r>
      <w:proofErr w:type="spellEnd"/>
      <w:r w:rsidRPr="008E3732">
        <w:rPr>
          <w:rFonts w:ascii="Helvetica" w:eastAsiaTheme="minorHAnsi" w:hAnsi="Helvetica" w:cs="Helvetica Neue"/>
          <w:b/>
          <w:bCs/>
          <w:color w:val="000000" w:themeColor="text1"/>
          <w:lang w:eastAsia="en-US"/>
        </w:rPr>
        <w:t>)</w:t>
      </w:r>
      <w:r w:rsidRPr="008E3732">
        <w:rPr>
          <w:rFonts w:ascii="Helvetica" w:eastAsiaTheme="minorHAnsi" w:hAnsi="Helvetica" w:cs="Helvetica Neue"/>
          <w:color w:val="000000" w:themeColor="text1"/>
          <w:lang w:eastAsia="en-US"/>
        </w:rPr>
        <w:t> — yani başkalarının düşünce ve duygularını anlama becerisi — anlamlı düzeyde daha gelişmiştir.</w:t>
      </w:r>
    </w:p>
    <w:p w14:paraId="34D12798" w14:textId="77777777" w:rsidR="00E9010F" w:rsidRPr="008E3732" w:rsidRDefault="00E9010F" w:rsidP="006077F3">
      <w:pPr>
        <w:numPr>
          <w:ilvl w:val="0"/>
          <w:numId w:val="40"/>
        </w:numPr>
        <w:tabs>
          <w:tab w:val="left" w:pos="220"/>
          <w:tab w:val="left" w:pos="720"/>
        </w:tabs>
        <w:autoSpaceDE w:val="0"/>
        <w:autoSpaceDN w:val="0"/>
        <w:adjustRightInd w:val="0"/>
        <w:spacing w:after="160"/>
        <w:ind w:left="0" w:firstLine="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Okuma, </w:t>
      </w:r>
      <w:proofErr w:type="spellStart"/>
      <w:r w:rsidRPr="008E3732">
        <w:rPr>
          <w:rFonts w:ascii="Helvetica" w:eastAsiaTheme="minorHAnsi" w:hAnsi="Helvetica" w:cs="Helvetica Neue"/>
          <w:b/>
          <w:bCs/>
          <w:color w:val="000000" w:themeColor="text1"/>
          <w:lang w:eastAsia="en-US"/>
        </w:rPr>
        <w:t>default</w:t>
      </w:r>
      <w:proofErr w:type="spellEnd"/>
      <w:r w:rsidRPr="008E3732">
        <w:rPr>
          <w:rFonts w:ascii="Helvetica" w:eastAsiaTheme="minorHAnsi" w:hAnsi="Helvetica" w:cs="Helvetica Neue"/>
          <w:b/>
          <w:bCs/>
          <w:color w:val="000000" w:themeColor="text1"/>
          <w:lang w:eastAsia="en-US"/>
        </w:rPr>
        <w:t xml:space="preserve"> </w:t>
      </w:r>
      <w:proofErr w:type="spellStart"/>
      <w:r w:rsidRPr="008E3732">
        <w:rPr>
          <w:rFonts w:ascii="Helvetica" w:eastAsiaTheme="minorHAnsi" w:hAnsi="Helvetica" w:cs="Helvetica Neue"/>
          <w:b/>
          <w:bCs/>
          <w:color w:val="000000" w:themeColor="text1"/>
          <w:lang w:eastAsia="en-US"/>
        </w:rPr>
        <w:t>mode</w:t>
      </w:r>
      <w:proofErr w:type="spellEnd"/>
      <w:r w:rsidRPr="008E3732">
        <w:rPr>
          <w:rFonts w:ascii="Helvetica" w:eastAsiaTheme="minorHAnsi" w:hAnsi="Helvetica" w:cs="Helvetica Neue"/>
          <w:b/>
          <w:bCs/>
          <w:color w:val="000000" w:themeColor="text1"/>
          <w:lang w:eastAsia="en-US"/>
        </w:rPr>
        <w:t xml:space="preserve"> network</w:t>
      </w:r>
      <w:r w:rsidRPr="008E3732">
        <w:rPr>
          <w:rFonts w:ascii="Helvetica" w:eastAsiaTheme="minorHAnsi" w:hAnsi="Helvetica" w:cs="Helvetica Neue"/>
          <w:color w:val="000000" w:themeColor="text1"/>
          <w:lang w:eastAsia="en-US"/>
        </w:rPr>
        <w:t xml:space="preserve"> (varsayılan </w:t>
      </w:r>
      <w:proofErr w:type="spellStart"/>
      <w:r w:rsidRPr="008E3732">
        <w:rPr>
          <w:rFonts w:ascii="Helvetica" w:eastAsiaTheme="minorHAnsi" w:hAnsi="Helvetica" w:cs="Helvetica Neue"/>
          <w:color w:val="000000" w:themeColor="text1"/>
          <w:lang w:eastAsia="en-US"/>
        </w:rPr>
        <w:t>mod</w:t>
      </w:r>
      <w:proofErr w:type="spellEnd"/>
      <w:r w:rsidRPr="008E3732">
        <w:rPr>
          <w:rFonts w:ascii="Helvetica" w:eastAsiaTheme="minorHAnsi" w:hAnsi="Helvetica" w:cs="Helvetica Neue"/>
          <w:color w:val="000000" w:themeColor="text1"/>
          <w:lang w:eastAsia="en-US"/>
        </w:rPr>
        <w:t xml:space="preserve"> ağı) aktivasyonunu artırır; bu ağ, empati, hayal kurma ve öz-farkındalıkla ilişkilidir.</w:t>
      </w:r>
    </w:p>
    <w:p w14:paraId="56E8D233"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Okuyamayan çocuk, bu sosyal-bilişsel gelişim fırsatından da mahrum kalır.</w:t>
      </w:r>
    </w:p>
    <w:p w14:paraId="3CD4E284"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p>
    <w:p w14:paraId="4E02C2AF" w14:textId="77777777" w:rsidR="00E9010F" w:rsidRPr="006077F3" w:rsidRDefault="00E9010F" w:rsidP="003D2218">
      <w:pPr>
        <w:autoSpaceDE w:val="0"/>
        <w:autoSpaceDN w:val="0"/>
        <w:adjustRightInd w:val="0"/>
        <w:spacing w:after="320"/>
        <w:jc w:val="both"/>
        <w:rPr>
          <w:rFonts w:ascii="Helvetica" w:eastAsiaTheme="minorHAnsi" w:hAnsi="Helvetica" w:cs="Helvetica Neue"/>
          <w:b/>
          <w:color w:val="000000" w:themeColor="text1"/>
          <w:lang w:eastAsia="en-US"/>
        </w:rPr>
      </w:pPr>
      <w:r w:rsidRPr="006077F3">
        <w:rPr>
          <w:rFonts w:ascii="Apple Color Emoji" w:eastAsiaTheme="minorHAnsi" w:hAnsi="Apple Color Emoji" w:cs="Apple Color Emoji"/>
          <w:b/>
          <w:color w:val="000000" w:themeColor="text1"/>
          <w:lang w:eastAsia="en-US"/>
        </w:rPr>
        <w:t>🔬</w:t>
      </w:r>
      <w:r w:rsidRPr="006077F3">
        <w:rPr>
          <w:rFonts w:ascii="Helvetica" w:eastAsiaTheme="minorHAnsi" w:hAnsi="Helvetica" w:cs="Helvetica Neue"/>
          <w:b/>
          <w:color w:val="000000" w:themeColor="text1"/>
          <w:lang w:eastAsia="en-US"/>
        </w:rPr>
        <w:t xml:space="preserve"> 4. BÜTÜNLEŞİK MODEL: Kısır Döngü ve Erdemli Döngü</w:t>
      </w:r>
    </w:p>
    <w:p w14:paraId="5AF3A085" w14:textId="77777777" w:rsidR="009659CD"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highlight w:val="yellow"/>
          <w:lang w:eastAsia="en-US"/>
        </w:rPr>
        <w:t>Kısır Döngü (Yanlış Geçilen Eşik)</w:t>
      </w:r>
    </w:p>
    <w:p w14:paraId="4F61EC33"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Yanlış yöntem / baskı / zamanlama hatası</w:t>
      </w:r>
    </w:p>
    <w:p w14:paraId="7AAF5137"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32CBB261"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Zayıf ses-harf eşleştirmesi (nöral devre eksikliği)</w:t>
      </w:r>
    </w:p>
    <w:p w14:paraId="4B86EF68"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129B3D27"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Yavaş ve hatalı okuma</w:t>
      </w:r>
    </w:p>
    <w:p w14:paraId="6885C8DF"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6F780CB1"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Anlama güçlüğü </w:t>
      </w:r>
      <w:r w:rsidRPr="008E3732">
        <w:rPr>
          <w:rFonts w:eastAsiaTheme="minorHAnsi"/>
          <w:color w:val="000000" w:themeColor="text1"/>
          <w:lang w:eastAsia="en-US"/>
        </w:rPr>
        <w:t>→</w:t>
      </w:r>
      <w:r w:rsidRPr="008E3732">
        <w:rPr>
          <w:rFonts w:ascii="Helvetica" w:eastAsiaTheme="minorHAnsi" w:hAnsi="Helvetica" w:cs="Helvetica"/>
          <w:color w:val="000000" w:themeColor="text1"/>
          <w:lang w:eastAsia="en-US"/>
        </w:rPr>
        <w:t xml:space="preserve"> Tüm derslerde başarısızlık</w:t>
      </w:r>
    </w:p>
    <w:p w14:paraId="6B8BE1E7"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lastRenderedPageBreak/>
        <w:t xml:space="preserve">        </w:t>
      </w:r>
      <w:r w:rsidRPr="008E3732">
        <w:rPr>
          <w:rFonts w:eastAsiaTheme="minorHAnsi"/>
          <w:color w:val="000000" w:themeColor="text1"/>
          <w:lang w:eastAsia="en-US"/>
        </w:rPr>
        <w:t>↓</w:t>
      </w:r>
    </w:p>
    <w:p w14:paraId="706641A4"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Özgüven kaybı </w:t>
      </w:r>
      <w:r w:rsidRPr="008E3732">
        <w:rPr>
          <w:rFonts w:eastAsiaTheme="minorHAnsi"/>
          <w:color w:val="000000" w:themeColor="text1"/>
          <w:lang w:eastAsia="en-US"/>
        </w:rPr>
        <w:t>→</w:t>
      </w:r>
      <w:r w:rsidRPr="008E3732">
        <w:rPr>
          <w:rFonts w:ascii="Helvetica" w:eastAsiaTheme="minorHAnsi" w:hAnsi="Helvetica" w:cs="Helvetica"/>
          <w:color w:val="000000" w:themeColor="text1"/>
          <w:lang w:eastAsia="en-US"/>
        </w:rPr>
        <w:t xml:space="preserve"> "Ben yapamıyorum" inancı</w:t>
      </w:r>
    </w:p>
    <w:p w14:paraId="1DF131FB"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49173855"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Okumaktan kaçınma </w:t>
      </w:r>
      <w:r w:rsidRPr="008E3732">
        <w:rPr>
          <w:rFonts w:eastAsiaTheme="minorHAnsi"/>
          <w:color w:val="000000" w:themeColor="text1"/>
          <w:lang w:eastAsia="en-US"/>
        </w:rPr>
        <w:t>→</w:t>
      </w:r>
      <w:r w:rsidRPr="008E3732">
        <w:rPr>
          <w:rFonts w:ascii="Helvetica" w:eastAsiaTheme="minorHAnsi" w:hAnsi="Helvetica" w:cs="Helvetica"/>
          <w:color w:val="000000" w:themeColor="text1"/>
          <w:lang w:eastAsia="en-US"/>
        </w:rPr>
        <w:t xml:space="preserve"> Daha az pratik</w:t>
      </w:r>
    </w:p>
    <w:p w14:paraId="1AD90007"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11E2DCA5"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Makas daha da açılır (Matta Etkisi)</w:t>
      </w:r>
    </w:p>
    <w:p w14:paraId="47376016"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326E0409"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Öğrenilmiş çaresizlik </w:t>
      </w:r>
      <w:r w:rsidRPr="008E3732">
        <w:rPr>
          <w:rFonts w:eastAsiaTheme="minorHAnsi"/>
          <w:color w:val="000000" w:themeColor="text1"/>
          <w:lang w:eastAsia="en-US"/>
        </w:rPr>
        <w:t>→</w:t>
      </w:r>
      <w:r w:rsidRPr="008E3732">
        <w:rPr>
          <w:rFonts w:ascii="Helvetica" w:eastAsiaTheme="minorHAnsi" w:hAnsi="Helvetica" w:cs="Helvetica"/>
          <w:color w:val="000000" w:themeColor="text1"/>
          <w:lang w:eastAsia="en-US"/>
        </w:rPr>
        <w:t xml:space="preserve"> Yaşam boyu etki</w:t>
      </w:r>
    </w:p>
    <w:p w14:paraId="419D9128" w14:textId="77777777" w:rsidR="009659CD" w:rsidRPr="008E3732" w:rsidRDefault="009659CD" w:rsidP="003D2218">
      <w:pPr>
        <w:autoSpaceDE w:val="0"/>
        <w:autoSpaceDN w:val="0"/>
        <w:adjustRightInd w:val="0"/>
        <w:spacing w:after="320"/>
        <w:jc w:val="both"/>
        <w:rPr>
          <w:rFonts w:ascii="Helvetica" w:eastAsiaTheme="minorHAnsi" w:hAnsi="Helvetica" w:cs="Helvetica Neue"/>
          <w:color w:val="000000" w:themeColor="text1"/>
          <w:lang w:eastAsia="en-US"/>
        </w:rPr>
      </w:pPr>
    </w:p>
    <w:p w14:paraId="54D674BC"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highlight w:val="yellow"/>
          <w:lang w:eastAsia="en-US"/>
        </w:rPr>
        <w:t>Erdemli Döngü (Doğru Geçilen Eşik)</w:t>
      </w:r>
    </w:p>
    <w:p w14:paraId="42493BE5"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Doğru yöntem + sabır + bireysel hız</w:t>
      </w:r>
    </w:p>
    <w:p w14:paraId="0E8B93BD"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1BAF8172"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Güçlü fonolojik farkındalık (sağlam nöral ağ)</w:t>
      </w:r>
    </w:p>
    <w:p w14:paraId="3705A657"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6ECB2CB9"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Akıcı ve doğru okuma</w:t>
      </w:r>
    </w:p>
    <w:p w14:paraId="037F9C3D"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51997A58"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Anlama becerisi </w:t>
      </w:r>
      <w:r w:rsidRPr="008E3732">
        <w:rPr>
          <w:rFonts w:eastAsiaTheme="minorHAnsi"/>
          <w:color w:val="000000" w:themeColor="text1"/>
          <w:lang w:eastAsia="en-US"/>
        </w:rPr>
        <w:t>→</w:t>
      </w:r>
      <w:r w:rsidRPr="008E3732">
        <w:rPr>
          <w:rFonts w:ascii="Helvetica" w:eastAsiaTheme="minorHAnsi" w:hAnsi="Helvetica" w:cs="Helvetica"/>
          <w:color w:val="000000" w:themeColor="text1"/>
          <w:lang w:eastAsia="en-US"/>
        </w:rPr>
        <w:t xml:space="preserve"> Tüm derslerde başarı</w:t>
      </w:r>
    </w:p>
    <w:p w14:paraId="07F765ED"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390DF46A"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Özgüven </w:t>
      </w:r>
      <w:r w:rsidRPr="008E3732">
        <w:rPr>
          <w:rFonts w:eastAsiaTheme="minorHAnsi"/>
          <w:color w:val="000000" w:themeColor="text1"/>
          <w:lang w:eastAsia="en-US"/>
        </w:rPr>
        <w:t>→</w:t>
      </w:r>
      <w:r w:rsidRPr="008E3732">
        <w:rPr>
          <w:rFonts w:ascii="Helvetica" w:eastAsiaTheme="minorHAnsi" w:hAnsi="Helvetica" w:cs="Helvetica"/>
          <w:color w:val="000000" w:themeColor="text1"/>
          <w:lang w:eastAsia="en-US"/>
        </w:rPr>
        <w:t xml:space="preserve"> "Ben yapabiliyorum" inancı</w:t>
      </w:r>
    </w:p>
    <w:p w14:paraId="67664CA3"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5A970A04"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Daha çok okuma isteği </w:t>
      </w:r>
      <w:r w:rsidRPr="008E3732">
        <w:rPr>
          <w:rFonts w:eastAsiaTheme="minorHAnsi"/>
          <w:color w:val="000000" w:themeColor="text1"/>
          <w:lang w:eastAsia="en-US"/>
        </w:rPr>
        <w:t>→</w:t>
      </w:r>
      <w:r w:rsidRPr="008E3732">
        <w:rPr>
          <w:rFonts w:ascii="Helvetica" w:eastAsiaTheme="minorHAnsi" w:hAnsi="Helvetica" w:cs="Helvetica"/>
          <w:color w:val="000000" w:themeColor="text1"/>
          <w:lang w:eastAsia="en-US"/>
        </w:rPr>
        <w:t xml:space="preserve"> Daha fazla pratik</w:t>
      </w:r>
    </w:p>
    <w:p w14:paraId="6F681E81"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08674004"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Kelime hazinesi, empati, hayal gücü genişler</w:t>
      </w:r>
    </w:p>
    <w:p w14:paraId="7C0F8462"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 xml:space="preserve">        </w:t>
      </w:r>
      <w:r w:rsidRPr="008E3732">
        <w:rPr>
          <w:rFonts w:eastAsiaTheme="minorHAnsi"/>
          <w:color w:val="000000" w:themeColor="text1"/>
          <w:lang w:eastAsia="en-US"/>
        </w:rPr>
        <w:t>↓</w:t>
      </w:r>
    </w:p>
    <w:p w14:paraId="7A56A6DF" w14:textId="77777777" w:rsidR="00E9010F" w:rsidRPr="008E3732" w:rsidRDefault="00E9010F" w:rsidP="003D2218">
      <w:pPr>
        <w:autoSpaceDE w:val="0"/>
        <w:autoSpaceDN w:val="0"/>
        <w:adjustRightInd w:val="0"/>
        <w:jc w:val="both"/>
        <w:rPr>
          <w:rFonts w:ascii="Helvetica" w:eastAsiaTheme="minorHAnsi" w:hAnsi="Helvetica" w:cs="Helvetica"/>
          <w:color w:val="000000" w:themeColor="text1"/>
          <w:lang w:eastAsia="en-US"/>
        </w:rPr>
      </w:pPr>
      <w:r w:rsidRPr="008E3732">
        <w:rPr>
          <w:rFonts w:ascii="Helvetica" w:eastAsiaTheme="minorHAnsi" w:hAnsi="Helvetica" w:cs="Helvetica"/>
          <w:color w:val="000000" w:themeColor="text1"/>
          <w:lang w:eastAsia="en-US"/>
        </w:rPr>
        <w:t>Yaşam boyu öğrenen birey</w:t>
      </w:r>
    </w:p>
    <w:p w14:paraId="694CC234" w14:textId="77777777" w:rsidR="009659CD" w:rsidRPr="008E3732" w:rsidRDefault="009659CD" w:rsidP="003D2218">
      <w:pPr>
        <w:autoSpaceDE w:val="0"/>
        <w:autoSpaceDN w:val="0"/>
        <w:adjustRightInd w:val="0"/>
        <w:jc w:val="both"/>
        <w:rPr>
          <w:rFonts w:ascii="Helvetica" w:eastAsiaTheme="minorHAnsi" w:hAnsi="Helvetica" w:cs="Helvetica"/>
          <w:color w:val="000000" w:themeColor="text1"/>
          <w:lang w:eastAsia="en-US"/>
        </w:rPr>
      </w:pPr>
    </w:p>
    <w:p w14:paraId="40C33535"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p>
    <w:p w14:paraId="1BDD16CF" w14:textId="77777777" w:rsidR="00E9010F" w:rsidRPr="008E3732" w:rsidRDefault="00E9010F" w:rsidP="003D2218">
      <w:pPr>
        <w:autoSpaceDE w:val="0"/>
        <w:autoSpaceDN w:val="0"/>
        <w:adjustRightInd w:val="0"/>
        <w:spacing w:after="320"/>
        <w:jc w:val="both"/>
        <w:rPr>
          <w:rFonts w:ascii="Helvetica" w:eastAsiaTheme="minorHAnsi" w:hAnsi="Helvetica" w:cs="Helvetica Neue"/>
          <w:color w:val="000000" w:themeColor="text1"/>
          <w:lang w:eastAsia="en-US"/>
        </w:rPr>
      </w:pPr>
      <w:r w:rsidRPr="008E3732">
        <w:rPr>
          <w:rFonts w:ascii="Apple Color Emoji" w:eastAsiaTheme="minorHAnsi" w:hAnsi="Apple Color Emoji" w:cs="Apple Color Emoji"/>
          <w:color w:val="000000" w:themeColor="text1"/>
          <w:highlight w:val="yellow"/>
          <w:lang w:eastAsia="en-US"/>
        </w:rPr>
        <w:t>🎯</w:t>
      </w:r>
      <w:r w:rsidRPr="008E3732">
        <w:rPr>
          <w:rFonts w:ascii="Helvetica" w:eastAsiaTheme="minorHAnsi" w:hAnsi="Helvetica" w:cs="Helvetica Neue"/>
          <w:color w:val="000000" w:themeColor="text1"/>
          <w:highlight w:val="yellow"/>
          <w:lang w:eastAsia="en-US"/>
        </w:rPr>
        <w:t xml:space="preserve"> SONUÇ</w:t>
      </w:r>
    </w:p>
    <w:p w14:paraId="0BC0D3E7" w14:textId="77777777" w:rsidR="00E9010F" w:rsidRPr="008E3732" w:rsidRDefault="00E9010F" w:rsidP="003D2218">
      <w:pPr>
        <w:autoSpaceDE w:val="0"/>
        <w:autoSpaceDN w:val="0"/>
        <w:adjustRightInd w:val="0"/>
        <w:spacing w:after="40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t xml:space="preserve">İlk okuma yazma, bir </w:t>
      </w:r>
      <w:r w:rsidRPr="008E3732">
        <w:rPr>
          <w:rFonts w:ascii="Helvetica" w:eastAsiaTheme="minorHAnsi" w:hAnsi="Helvetica" w:cs="Helvetica Neue"/>
          <w:b/>
          <w:bCs/>
          <w:color w:val="000000" w:themeColor="text1"/>
          <w:lang w:eastAsia="en-US"/>
        </w:rPr>
        <w:t>nörobilimsel inşaat</w:t>
      </w:r>
      <w:r w:rsidRPr="008E3732">
        <w:rPr>
          <w:rFonts w:ascii="Helvetica" w:eastAsiaTheme="minorHAnsi" w:hAnsi="Helvetica" w:cs="Helvetica Neue"/>
          <w:color w:val="000000" w:themeColor="text1"/>
          <w:lang w:eastAsia="en-US"/>
        </w:rPr>
        <w:t xml:space="preserve">, bir </w:t>
      </w:r>
      <w:r w:rsidRPr="008E3732">
        <w:rPr>
          <w:rFonts w:ascii="Helvetica" w:eastAsiaTheme="minorHAnsi" w:hAnsi="Helvetica" w:cs="Helvetica Neue"/>
          <w:b/>
          <w:bCs/>
          <w:color w:val="000000" w:themeColor="text1"/>
          <w:lang w:eastAsia="en-US"/>
        </w:rPr>
        <w:t>eğitimsel temel atma</w:t>
      </w:r>
      <w:r w:rsidRPr="008E3732">
        <w:rPr>
          <w:rFonts w:ascii="Helvetica" w:eastAsiaTheme="minorHAnsi" w:hAnsi="Helvetica" w:cs="Helvetica Neue"/>
          <w:color w:val="000000" w:themeColor="text1"/>
          <w:lang w:eastAsia="en-US"/>
        </w:rPr>
        <w:t xml:space="preserve"> ve bir </w:t>
      </w:r>
      <w:r w:rsidRPr="008E3732">
        <w:rPr>
          <w:rFonts w:ascii="Helvetica" w:eastAsiaTheme="minorHAnsi" w:hAnsi="Helvetica" w:cs="Helvetica Neue"/>
          <w:b/>
          <w:bCs/>
          <w:color w:val="000000" w:themeColor="text1"/>
          <w:lang w:eastAsia="en-US"/>
        </w:rPr>
        <w:t>kimlik inşası</w:t>
      </w:r>
      <w:r w:rsidRPr="008E3732">
        <w:rPr>
          <w:rFonts w:ascii="Helvetica" w:eastAsiaTheme="minorHAnsi" w:hAnsi="Helvetica" w:cs="Helvetica Neue"/>
          <w:color w:val="000000" w:themeColor="text1"/>
          <w:lang w:eastAsia="en-US"/>
        </w:rPr>
        <w:t xml:space="preserve"> sürecidir — hepsi aynı anda.</w:t>
      </w:r>
    </w:p>
    <w:p w14:paraId="7F8DEA14" w14:textId="77777777" w:rsidR="00E9010F" w:rsidRPr="008E3732" w:rsidRDefault="00E9010F" w:rsidP="003D2218">
      <w:pPr>
        <w:autoSpaceDE w:val="0"/>
        <w:autoSpaceDN w:val="0"/>
        <w:adjustRightInd w:val="0"/>
        <w:spacing w:after="400"/>
        <w:jc w:val="both"/>
        <w:rPr>
          <w:rFonts w:ascii="Helvetica" w:eastAsiaTheme="minorHAnsi" w:hAnsi="Helvetica" w:cs="Helvetica Neue"/>
          <w:i/>
          <w:color w:val="000000" w:themeColor="text1"/>
          <w:lang w:eastAsia="en-US"/>
        </w:rPr>
      </w:pPr>
      <w:r w:rsidRPr="008E3732">
        <w:rPr>
          <w:rFonts w:ascii="Helvetica" w:eastAsiaTheme="minorHAnsi" w:hAnsi="Helvetica" w:cs="Helvetica Neue"/>
          <w:i/>
          <w:color w:val="000000" w:themeColor="text1"/>
          <w:lang w:eastAsia="en-US"/>
        </w:rPr>
        <w:t>Bu eşik:</w:t>
      </w:r>
    </w:p>
    <w:p w14:paraId="025A0512" w14:textId="77777777" w:rsidR="00E9010F" w:rsidRPr="008E3732" w:rsidRDefault="00E9010F" w:rsidP="006077F3">
      <w:pPr>
        <w:numPr>
          <w:ilvl w:val="0"/>
          <w:numId w:val="41"/>
        </w:numPr>
        <w:tabs>
          <w:tab w:val="left" w:pos="220"/>
          <w:tab w:val="left" w:pos="720"/>
        </w:tabs>
        <w:autoSpaceDE w:val="0"/>
        <w:autoSpaceDN w:val="0"/>
        <w:adjustRightInd w:val="0"/>
        <w:spacing w:after="160"/>
        <w:ind w:left="0" w:firstLine="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Beyin açısından</w:t>
      </w:r>
      <w:r w:rsidRPr="008E3732">
        <w:rPr>
          <w:rFonts w:ascii="Helvetica" w:eastAsiaTheme="minorHAnsi" w:hAnsi="Helvetica" w:cs="Helvetica Neue"/>
          <w:color w:val="000000" w:themeColor="text1"/>
          <w:lang w:eastAsia="en-US"/>
        </w:rPr>
        <w:t> </w:t>
      </w:r>
      <w:r w:rsidRPr="008E3732">
        <w:rPr>
          <w:rFonts w:eastAsiaTheme="minorHAnsi"/>
          <w:color w:val="000000" w:themeColor="text1"/>
          <w:lang w:eastAsia="en-US"/>
        </w:rPr>
        <w:t>→</w:t>
      </w:r>
      <w:r w:rsidRPr="008E3732">
        <w:rPr>
          <w:rFonts w:ascii="Helvetica" w:eastAsiaTheme="minorHAnsi" w:hAnsi="Helvetica" w:cs="Helvetica Neue"/>
          <w:color w:val="000000" w:themeColor="text1"/>
          <w:lang w:eastAsia="en-US"/>
        </w:rPr>
        <w:t xml:space="preserve"> Ömür boyu kullanılacak okuma devrelerinin kurulduğu tek penceredir.</w:t>
      </w:r>
    </w:p>
    <w:p w14:paraId="52812422" w14:textId="77777777" w:rsidR="00E9010F" w:rsidRPr="008E3732" w:rsidRDefault="00E9010F" w:rsidP="003D2218">
      <w:pPr>
        <w:numPr>
          <w:ilvl w:val="0"/>
          <w:numId w:val="41"/>
        </w:numPr>
        <w:tabs>
          <w:tab w:val="left" w:pos="220"/>
          <w:tab w:val="left" w:pos="720"/>
        </w:tabs>
        <w:autoSpaceDE w:val="0"/>
        <w:autoSpaceDN w:val="0"/>
        <w:adjustRightInd w:val="0"/>
        <w:spacing w:after="160"/>
        <w:ind w:hanging="72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Eğitim açısından</w:t>
      </w:r>
      <w:r w:rsidRPr="008E3732">
        <w:rPr>
          <w:rFonts w:ascii="Helvetica" w:eastAsiaTheme="minorHAnsi" w:hAnsi="Helvetica" w:cs="Helvetica Neue"/>
          <w:color w:val="000000" w:themeColor="text1"/>
          <w:lang w:eastAsia="en-US"/>
        </w:rPr>
        <w:t> </w:t>
      </w:r>
      <w:r w:rsidRPr="008E3732">
        <w:rPr>
          <w:rFonts w:eastAsiaTheme="minorHAnsi"/>
          <w:color w:val="000000" w:themeColor="text1"/>
          <w:lang w:eastAsia="en-US"/>
        </w:rPr>
        <w:t>→</w:t>
      </w:r>
      <w:r w:rsidRPr="008E3732">
        <w:rPr>
          <w:rFonts w:ascii="Helvetica" w:eastAsiaTheme="minorHAnsi" w:hAnsi="Helvetica" w:cs="Helvetica Neue"/>
          <w:color w:val="000000" w:themeColor="text1"/>
          <w:lang w:eastAsia="en-US"/>
        </w:rPr>
        <w:t xml:space="preserve"> Tüm akademik başarının üzerine inşa edileceği temel taştır.</w:t>
      </w:r>
    </w:p>
    <w:p w14:paraId="3F5406B8" w14:textId="15B4BF74" w:rsidR="00E9010F" w:rsidRPr="008E3732" w:rsidRDefault="00E9010F" w:rsidP="006077F3">
      <w:pPr>
        <w:numPr>
          <w:ilvl w:val="0"/>
          <w:numId w:val="41"/>
        </w:numPr>
        <w:tabs>
          <w:tab w:val="left" w:pos="220"/>
          <w:tab w:val="left" w:pos="720"/>
        </w:tabs>
        <w:autoSpaceDE w:val="0"/>
        <w:autoSpaceDN w:val="0"/>
        <w:adjustRightInd w:val="0"/>
        <w:spacing w:after="160"/>
        <w:ind w:left="0" w:firstLine="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lang w:eastAsia="en-US"/>
        </w:rPr>
        <w:t>Kişisel gelişim açısından</w:t>
      </w:r>
      <w:r w:rsidRPr="008E3732">
        <w:rPr>
          <w:rFonts w:ascii="Helvetica" w:eastAsiaTheme="minorHAnsi" w:hAnsi="Helvetica" w:cs="Helvetica Neue"/>
          <w:color w:val="000000" w:themeColor="text1"/>
          <w:lang w:eastAsia="en-US"/>
        </w:rPr>
        <w:t> </w:t>
      </w:r>
      <w:r w:rsidRPr="008E3732">
        <w:rPr>
          <w:rFonts w:eastAsiaTheme="minorHAnsi"/>
          <w:color w:val="000000" w:themeColor="text1"/>
          <w:lang w:eastAsia="en-US"/>
        </w:rPr>
        <w:t>→</w:t>
      </w:r>
      <w:r w:rsidRPr="008E3732">
        <w:rPr>
          <w:rFonts w:ascii="Helvetica" w:eastAsiaTheme="minorHAnsi" w:hAnsi="Helvetica" w:cs="Helvetica Neue"/>
          <w:color w:val="000000" w:themeColor="text1"/>
          <w:lang w:eastAsia="en-US"/>
        </w:rPr>
        <w:t xml:space="preserve"> Çocuğun </w:t>
      </w:r>
      <w:r w:rsidRPr="008E3732">
        <w:rPr>
          <w:rFonts w:ascii="Helvetica" w:eastAsiaTheme="minorHAnsi" w:hAnsi="Helvetica" w:cs="Helvetica Neue"/>
          <w:i/>
          <w:iCs/>
          <w:color w:val="000000" w:themeColor="text1"/>
          <w:lang w:eastAsia="en-US"/>
        </w:rPr>
        <w:t>"Ben öğrenebilen bir insanım"</w:t>
      </w:r>
      <w:r w:rsidRPr="008E3732">
        <w:rPr>
          <w:rFonts w:ascii="Helvetica" w:eastAsiaTheme="minorHAnsi" w:hAnsi="Helvetica" w:cs="Helvetica Neue"/>
          <w:color w:val="000000" w:themeColor="text1"/>
          <w:lang w:eastAsia="en-US"/>
        </w:rPr>
        <w:t> ya da </w:t>
      </w:r>
      <w:r w:rsidRPr="008E3732">
        <w:rPr>
          <w:rFonts w:ascii="Helvetica" w:eastAsiaTheme="minorHAnsi" w:hAnsi="Helvetica" w:cs="Helvetica Neue"/>
          <w:i/>
          <w:iCs/>
          <w:color w:val="000000" w:themeColor="text1"/>
          <w:lang w:eastAsia="en-US"/>
        </w:rPr>
        <w:t>"Ben</w:t>
      </w:r>
      <w:r w:rsidR="006077F3">
        <w:rPr>
          <w:rFonts w:ascii="Helvetica" w:eastAsiaTheme="minorHAnsi" w:hAnsi="Helvetica" w:cs="Helvetica Neue"/>
          <w:i/>
          <w:iCs/>
          <w:color w:val="000000" w:themeColor="text1"/>
          <w:lang w:eastAsia="en-US"/>
        </w:rPr>
        <w:t xml:space="preserve"> </w:t>
      </w:r>
      <w:r w:rsidRPr="008E3732">
        <w:rPr>
          <w:rFonts w:ascii="Helvetica" w:eastAsiaTheme="minorHAnsi" w:hAnsi="Helvetica" w:cs="Helvetica Neue"/>
          <w:i/>
          <w:iCs/>
          <w:color w:val="000000" w:themeColor="text1"/>
          <w:lang w:eastAsia="en-US"/>
        </w:rPr>
        <w:t>yetersizim"</w:t>
      </w:r>
      <w:r w:rsidRPr="008E3732">
        <w:rPr>
          <w:rFonts w:ascii="Helvetica" w:eastAsiaTheme="minorHAnsi" w:hAnsi="Helvetica" w:cs="Helvetica Neue"/>
          <w:color w:val="000000" w:themeColor="text1"/>
          <w:lang w:eastAsia="en-US"/>
        </w:rPr>
        <w:t> hikâyesini yazdığı ilk sayfadır.</w:t>
      </w:r>
    </w:p>
    <w:p w14:paraId="15928D93" w14:textId="77777777" w:rsidR="00035B24" w:rsidRPr="008E3732" w:rsidRDefault="00035B24" w:rsidP="003D2218">
      <w:pPr>
        <w:tabs>
          <w:tab w:val="left" w:pos="220"/>
          <w:tab w:val="left" w:pos="720"/>
        </w:tabs>
        <w:autoSpaceDE w:val="0"/>
        <w:autoSpaceDN w:val="0"/>
        <w:adjustRightInd w:val="0"/>
        <w:spacing w:after="160"/>
        <w:ind w:left="720"/>
        <w:jc w:val="both"/>
        <w:rPr>
          <w:rFonts w:ascii="Helvetica" w:eastAsiaTheme="minorHAnsi" w:hAnsi="Helvetica" w:cs="Helvetica Neue"/>
          <w:color w:val="000000" w:themeColor="text1"/>
          <w:lang w:eastAsia="en-US"/>
        </w:rPr>
      </w:pPr>
    </w:p>
    <w:p w14:paraId="324DF3E1" w14:textId="77777777" w:rsidR="00E9010F" w:rsidRPr="008E3732" w:rsidRDefault="00035B24"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b/>
          <w:bCs/>
          <w:color w:val="000000" w:themeColor="text1"/>
          <w:highlight w:val="yellow"/>
          <w:lang w:eastAsia="en-US"/>
        </w:rPr>
        <w:t>“</w:t>
      </w:r>
      <w:r w:rsidR="00E9010F" w:rsidRPr="008E3732">
        <w:rPr>
          <w:rFonts w:ascii="Helvetica" w:eastAsiaTheme="minorHAnsi" w:hAnsi="Helvetica" w:cs="Helvetica Neue"/>
          <w:b/>
          <w:bCs/>
          <w:color w:val="000000" w:themeColor="text1"/>
          <w:highlight w:val="yellow"/>
          <w:lang w:eastAsia="en-US"/>
        </w:rPr>
        <w:t>Bir çocuğa okumayı öğretmek, ona harf öğretmek değildir. Ona beyniyle, dünyayla ve kendisiyle yeni bir ilişki kurma biçimi vermektir.</w:t>
      </w:r>
      <w:r w:rsidRPr="008E3732">
        <w:rPr>
          <w:rFonts w:ascii="Helvetica" w:eastAsiaTheme="minorHAnsi" w:hAnsi="Helvetica" w:cs="Helvetica Neue"/>
          <w:b/>
          <w:bCs/>
          <w:color w:val="000000" w:themeColor="text1"/>
          <w:highlight w:val="yellow"/>
          <w:lang w:eastAsia="en-US"/>
        </w:rPr>
        <w:t>”</w:t>
      </w:r>
    </w:p>
    <w:p w14:paraId="7391D068" w14:textId="77777777" w:rsidR="00035B24" w:rsidRPr="008E3732" w:rsidRDefault="00035B24" w:rsidP="003D2218">
      <w:pPr>
        <w:autoSpaceDE w:val="0"/>
        <w:autoSpaceDN w:val="0"/>
        <w:adjustRightInd w:val="0"/>
        <w:jc w:val="both"/>
        <w:rPr>
          <w:rFonts w:ascii="Helvetica" w:eastAsiaTheme="minorHAnsi" w:hAnsi="Helvetica" w:cs="Helvetica Neue"/>
          <w:color w:val="000000" w:themeColor="text1"/>
          <w:lang w:eastAsia="en-US"/>
        </w:rPr>
      </w:pPr>
    </w:p>
    <w:p w14:paraId="3BF52589" w14:textId="77777777" w:rsidR="00E9010F" w:rsidRPr="008E3732" w:rsidRDefault="00E9010F" w:rsidP="003D2218">
      <w:pPr>
        <w:autoSpaceDE w:val="0"/>
        <w:autoSpaceDN w:val="0"/>
        <w:adjustRightInd w:val="0"/>
        <w:jc w:val="both"/>
        <w:rPr>
          <w:rFonts w:ascii="Helvetica" w:eastAsiaTheme="minorHAnsi" w:hAnsi="Helvetica" w:cs="Helvetica Neue"/>
          <w:color w:val="000000" w:themeColor="text1"/>
          <w:lang w:eastAsia="en-US"/>
        </w:rPr>
      </w:pPr>
      <w:r w:rsidRPr="008E3732">
        <w:rPr>
          <w:rFonts w:ascii="Helvetica" w:eastAsiaTheme="minorHAnsi" w:hAnsi="Helvetica" w:cs="Helvetica Neue"/>
          <w:color w:val="000000" w:themeColor="text1"/>
          <w:lang w:eastAsia="en-US"/>
        </w:rPr>
        <w:lastRenderedPageBreak/>
        <w:t xml:space="preserve">Bu yüzden ilk okuma yazma öğretimi; rastgele değil </w:t>
      </w:r>
      <w:r w:rsidRPr="008E3732">
        <w:rPr>
          <w:rFonts w:ascii="Helvetica" w:eastAsiaTheme="minorHAnsi" w:hAnsi="Helvetica" w:cs="Helvetica Neue"/>
          <w:b/>
          <w:bCs/>
          <w:color w:val="000000" w:themeColor="text1"/>
          <w:highlight w:val="yellow"/>
          <w:lang w:eastAsia="en-US"/>
        </w:rPr>
        <w:t>bilinçli</w:t>
      </w:r>
      <w:r w:rsidRPr="008E3732">
        <w:rPr>
          <w:rFonts w:ascii="Helvetica" w:eastAsiaTheme="minorHAnsi" w:hAnsi="Helvetica" w:cs="Helvetica Neue"/>
          <w:color w:val="000000" w:themeColor="text1"/>
          <w:lang w:eastAsia="en-US"/>
        </w:rPr>
        <w:t xml:space="preserve">, aceleci değil </w:t>
      </w:r>
      <w:r w:rsidRPr="008E3732">
        <w:rPr>
          <w:rFonts w:ascii="Helvetica" w:eastAsiaTheme="minorHAnsi" w:hAnsi="Helvetica" w:cs="Helvetica Neue"/>
          <w:b/>
          <w:bCs/>
          <w:color w:val="000000" w:themeColor="text1"/>
          <w:highlight w:val="yellow"/>
          <w:lang w:eastAsia="en-US"/>
        </w:rPr>
        <w:t>sabırlı</w:t>
      </w:r>
      <w:r w:rsidRPr="008E3732">
        <w:rPr>
          <w:rFonts w:ascii="Helvetica" w:eastAsiaTheme="minorHAnsi" w:hAnsi="Helvetica" w:cs="Helvetica Neue"/>
          <w:color w:val="000000" w:themeColor="text1"/>
          <w:highlight w:val="yellow"/>
          <w:lang w:eastAsia="en-US"/>
        </w:rPr>
        <w:t>,</w:t>
      </w:r>
      <w:r w:rsidRPr="008E3732">
        <w:rPr>
          <w:rFonts w:ascii="Helvetica" w:eastAsiaTheme="minorHAnsi" w:hAnsi="Helvetica" w:cs="Helvetica Neue"/>
          <w:color w:val="000000" w:themeColor="text1"/>
          <w:lang w:eastAsia="en-US"/>
        </w:rPr>
        <w:t xml:space="preserve"> tek tip değil </w:t>
      </w:r>
      <w:r w:rsidRPr="008E3732">
        <w:rPr>
          <w:rFonts w:ascii="Helvetica" w:eastAsiaTheme="minorHAnsi" w:hAnsi="Helvetica" w:cs="Helvetica Neue"/>
          <w:b/>
          <w:bCs/>
          <w:color w:val="000000" w:themeColor="text1"/>
          <w:highlight w:val="yellow"/>
          <w:lang w:eastAsia="en-US"/>
        </w:rPr>
        <w:t>bireyselleştirilmiş</w:t>
      </w:r>
      <w:r w:rsidRPr="008E3732">
        <w:rPr>
          <w:rFonts w:ascii="Helvetica" w:eastAsiaTheme="minorHAnsi" w:hAnsi="Helvetica" w:cs="Helvetica Neue"/>
          <w:color w:val="000000" w:themeColor="text1"/>
          <w:lang w:eastAsia="en-US"/>
        </w:rPr>
        <w:t xml:space="preserve"> olmalıdır. Çünkü bu eşikte yapılan her doğru hamle, bir çocuğun hayatında </w:t>
      </w:r>
      <w:r w:rsidRPr="008E3732">
        <w:rPr>
          <w:rFonts w:ascii="Helvetica" w:eastAsiaTheme="minorHAnsi" w:hAnsi="Helvetica" w:cs="Helvetica Neue"/>
          <w:b/>
          <w:bCs/>
          <w:color w:val="000000" w:themeColor="text1"/>
          <w:lang w:eastAsia="en-US"/>
        </w:rPr>
        <w:t>onlarca yıl boyunca yankılanacak</w:t>
      </w:r>
      <w:r w:rsidRPr="008E3732">
        <w:rPr>
          <w:rFonts w:ascii="Helvetica" w:eastAsiaTheme="minorHAnsi" w:hAnsi="Helvetica" w:cs="Helvetica Neue"/>
          <w:color w:val="000000" w:themeColor="text1"/>
          <w:lang w:eastAsia="en-US"/>
        </w:rPr>
        <w:t xml:space="preserve"> bir erdemli döngünün başlangıcıdır.</w:t>
      </w:r>
    </w:p>
    <w:p w14:paraId="139A5F19" w14:textId="77777777" w:rsidR="003D2218" w:rsidRPr="008E3732" w:rsidRDefault="003D2218">
      <w:pPr>
        <w:jc w:val="both"/>
        <w:rPr>
          <w:rFonts w:ascii="Helvetica" w:hAnsi="Helvetica" w:cs="Al Bayan Plain"/>
          <w:color w:val="000000" w:themeColor="text1"/>
        </w:rPr>
      </w:pPr>
    </w:p>
    <w:sectPr w:rsidR="003D2218" w:rsidRPr="008E3732" w:rsidSect="00E55C1A">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Al Bayan Plain">
    <w:panose1 w:val="00000000000000000000"/>
    <w:charset w:val="B2"/>
    <w:family w:val="auto"/>
    <w:pitch w:val="variable"/>
    <w:sig w:usb0="00002001" w:usb1="00000000" w:usb2="00000008" w:usb3="00000000" w:csb0="00000040"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F2D20FA8"/>
    <w:lvl w:ilvl="0" w:tplc="C8FAC7CA">
      <w:numFmt w:val="bullet"/>
      <w:lvlText w:val="o"/>
      <w:lvlJc w:val="left"/>
      <w:pPr>
        <w:ind w:left="720" w:hanging="360"/>
      </w:pPr>
      <w:rPr>
        <w:rFonts w:ascii="Courier New" w:hAnsi="Courier New" w:hint="default"/>
      </w:rPr>
    </w:lvl>
    <w:lvl w:ilvl="1" w:tplc="FFFFFFFF">
      <w:numFmt w:val="decimal"/>
      <w:lvlText w:val=""/>
      <w:lvlJc w:val="left"/>
    </w:lvl>
    <w:lvl w:ilvl="2" w:tplc="C8FAC7CA">
      <w:numFmt w:val="bullet"/>
      <w:lvlText w:val="o"/>
      <w:lvlJc w:val="left"/>
      <w:pPr>
        <w:ind w:left="360" w:hanging="360"/>
      </w:pPr>
      <w:rPr>
        <w:rFonts w:ascii="Courier New" w:hAnsi="Courier New"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4BA15E4"/>
    <w:multiLevelType w:val="multilevel"/>
    <w:tmpl w:val="F3A4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848E9"/>
    <w:multiLevelType w:val="multilevel"/>
    <w:tmpl w:val="97F41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237AD"/>
    <w:multiLevelType w:val="multilevel"/>
    <w:tmpl w:val="45F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D0679"/>
    <w:multiLevelType w:val="multilevel"/>
    <w:tmpl w:val="14F41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27450"/>
    <w:multiLevelType w:val="multilevel"/>
    <w:tmpl w:val="C3505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632AB3"/>
    <w:multiLevelType w:val="multilevel"/>
    <w:tmpl w:val="840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195D9A"/>
    <w:multiLevelType w:val="hybridMultilevel"/>
    <w:tmpl w:val="3000FD7E"/>
    <w:lvl w:ilvl="0" w:tplc="ED2EA9DE">
      <w:start w:val="1"/>
      <w:numFmt w:val="bullet"/>
      <w:lvlText w:val="o"/>
      <w:lvlJc w:val="left"/>
      <w:pPr>
        <w:ind w:left="1440" w:hanging="360"/>
      </w:pPr>
      <w:rPr>
        <w:rFonts w:ascii="Courier New" w:hAnsi="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0076A3B"/>
    <w:multiLevelType w:val="multilevel"/>
    <w:tmpl w:val="518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05264"/>
    <w:multiLevelType w:val="multilevel"/>
    <w:tmpl w:val="1044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77E20"/>
    <w:multiLevelType w:val="multilevel"/>
    <w:tmpl w:val="E6F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B030F"/>
    <w:multiLevelType w:val="multilevel"/>
    <w:tmpl w:val="054A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D5EE9"/>
    <w:multiLevelType w:val="multilevel"/>
    <w:tmpl w:val="9BA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07AEF"/>
    <w:multiLevelType w:val="multilevel"/>
    <w:tmpl w:val="ECFE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F043A6"/>
    <w:multiLevelType w:val="multilevel"/>
    <w:tmpl w:val="D67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41E05"/>
    <w:multiLevelType w:val="hybridMultilevel"/>
    <w:tmpl w:val="E49CC532"/>
    <w:lvl w:ilvl="0" w:tplc="EC3A022E">
      <w:start w:val="1"/>
      <w:numFmt w:val="bullet"/>
      <w:lvlText w:val="-"/>
      <w:lvlJc w:val="left"/>
      <w:pPr>
        <w:ind w:left="720" w:hanging="360"/>
      </w:pPr>
      <w:rPr>
        <w:rFonts w:ascii="Helvetica" w:eastAsiaTheme="minorHAnsi" w:hAnsi="Helvetica" w:cs="Helvetica Neue"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2EC50375"/>
    <w:multiLevelType w:val="multilevel"/>
    <w:tmpl w:val="866C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E1881"/>
    <w:multiLevelType w:val="multilevel"/>
    <w:tmpl w:val="6108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A6999"/>
    <w:multiLevelType w:val="multilevel"/>
    <w:tmpl w:val="23942780"/>
    <w:lvl w:ilvl="0">
      <w:start w:val="1"/>
      <w:numFmt w:val="bullet"/>
      <w:lvlText w:val=""/>
      <w:lvlJc w:val="left"/>
      <w:pPr>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A4B36"/>
    <w:multiLevelType w:val="multilevel"/>
    <w:tmpl w:val="526C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B50FF"/>
    <w:multiLevelType w:val="multilevel"/>
    <w:tmpl w:val="21C6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43876"/>
    <w:multiLevelType w:val="multilevel"/>
    <w:tmpl w:val="A338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8650E"/>
    <w:multiLevelType w:val="multilevel"/>
    <w:tmpl w:val="313C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E3DE9"/>
    <w:multiLevelType w:val="multilevel"/>
    <w:tmpl w:val="B31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23887"/>
    <w:multiLevelType w:val="multilevel"/>
    <w:tmpl w:val="A320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416D59"/>
    <w:multiLevelType w:val="multilevel"/>
    <w:tmpl w:val="930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512A5"/>
    <w:multiLevelType w:val="multilevel"/>
    <w:tmpl w:val="E4FAF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66B5E"/>
    <w:multiLevelType w:val="multilevel"/>
    <w:tmpl w:val="6BA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2ED5BC8"/>
    <w:multiLevelType w:val="multilevel"/>
    <w:tmpl w:val="9132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7C78A0"/>
    <w:multiLevelType w:val="hybridMultilevel"/>
    <w:tmpl w:val="DF8C8598"/>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6E2257F0"/>
    <w:multiLevelType w:val="multilevel"/>
    <w:tmpl w:val="C13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D1CA6"/>
    <w:multiLevelType w:val="multilevel"/>
    <w:tmpl w:val="672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A1C1E"/>
    <w:multiLevelType w:val="multilevel"/>
    <w:tmpl w:val="D4B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720865"/>
    <w:multiLevelType w:val="multilevel"/>
    <w:tmpl w:val="8C4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37574"/>
    <w:multiLevelType w:val="multilevel"/>
    <w:tmpl w:val="54D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607E15"/>
    <w:multiLevelType w:val="multilevel"/>
    <w:tmpl w:val="8D3C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9"/>
  </w:num>
  <w:num w:numId="3">
    <w:abstractNumId w:val="31"/>
  </w:num>
  <w:num w:numId="4">
    <w:abstractNumId w:val="19"/>
  </w:num>
  <w:num w:numId="5">
    <w:abstractNumId w:val="20"/>
  </w:num>
  <w:num w:numId="6">
    <w:abstractNumId w:val="18"/>
  </w:num>
  <w:num w:numId="7">
    <w:abstractNumId w:val="25"/>
  </w:num>
  <w:num w:numId="8">
    <w:abstractNumId w:val="16"/>
  </w:num>
  <w:num w:numId="9">
    <w:abstractNumId w:val="43"/>
  </w:num>
  <w:num w:numId="10">
    <w:abstractNumId w:val="27"/>
  </w:num>
  <w:num w:numId="11">
    <w:abstractNumId w:val="13"/>
  </w:num>
  <w:num w:numId="12">
    <w:abstractNumId w:val="33"/>
  </w:num>
  <w:num w:numId="13">
    <w:abstractNumId w:val="9"/>
  </w:num>
  <w:num w:numId="14">
    <w:abstractNumId w:val="30"/>
  </w:num>
  <w:num w:numId="15">
    <w:abstractNumId w:val="10"/>
  </w:num>
  <w:num w:numId="16">
    <w:abstractNumId w:val="41"/>
  </w:num>
  <w:num w:numId="17">
    <w:abstractNumId w:val="22"/>
  </w:num>
  <w:num w:numId="18">
    <w:abstractNumId w:val="17"/>
  </w:num>
  <w:num w:numId="19">
    <w:abstractNumId w:val="11"/>
  </w:num>
  <w:num w:numId="20">
    <w:abstractNumId w:val="29"/>
  </w:num>
  <w:num w:numId="21">
    <w:abstractNumId w:val="28"/>
  </w:num>
  <w:num w:numId="22">
    <w:abstractNumId w:val="38"/>
  </w:num>
  <w:num w:numId="23">
    <w:abstractNumId w:val="42"/>
  </w:num>
  <w:num w:numId="24">
    <w:abstractNumId w:val="24"/>
  </w:num>
  <w:num w:numId="25">
    <w:abstractNumId w:val="34"/>
  </w:num>
  <w:num w:numId="26">
    <w:abstractNumId w:val="26"/>
  </w:num>
  <w:num w:numId="27">
    <w:abstractNumId w:val="40"/>
  </w:num>
  <w:num w:numId="28">
    <w:abstractNumId w:val="21"/>
  </w:num>
  <w:num w:numId="29">
    <w:abstractNumId w:val="36"/>
  </w:num>
  <w:num w:numId="30">
    <w:abstractNumId w:val="14"/>
  </w:num>
  <w:num w:numId="31">
    <w:abstractNumId w:val="32"/>
  </w:num>
  <w:num w:numId="32">
    <w:abstractNumId w:val="35"/>
  </w:num>
  <w:num w:numId="33">
    <w:abstractNumId w:val="0"/>
  </w:num>
  <w:num w:numId="34">
    <w:abstractNumId w:val="1"/>
  </w:num>
  <w:num w:numId="35">
    <w:abstractNumId w:val="2"/>
  </w:num>
  <w:num w:numId="36">
    <w:abstractNumId w:val="3"/>
  </w:num>
  <w:num w:numId="37">
    <w:abstractNumId w:val="4"/>
  </w:num>
  <w:num w:numId="38">
    <w:abstractNumId w:val="5"/>
  </w:num>
  <w:num w:numId="39">
    <w:abstractNumId w:val="6"/>
  </w:num>
  <w:num w:numId="40">
    <w:abstractNumId w:val="7"/>
  </w:num>
  <w:num w:numId="41">
    <w:abstractNumId w:val="8"/>
  </w:num>
  <w:num w:numId="42">
    <w:abstractNumId w:val="37"/>
  </w:num>
  <w:num w:numId="43">
    <w:abstractNumId w:val="15"/>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E44"/>
    <w:rsid w:val="00010D49"/>
    <w:rsid w:val="00025D78"/>
    <w:rsid w:val="00035549"/>
    <w:rsid w:val="00035B24"/>
    <w:rsid w:val="00040347"/>
    <w:rsid w:val="0007277E"/>
    <w:rsid w:val="00094212"/>
    <w:rsid w:val="00096D79"/>
    <w:rsid w:val="000C2AF8"/>
    <w:rsid w:val="000E27A2"/>
    <w:rsid w:val="000F3141"/>
    <w:rsid w:val="000F521A"/>
    <w:rsid w:val="00102EAC"/>
    <w:rsid w:val="001606C5"/>
    <w:rsid w:val="00164082"/>
    <w:rsid w:val="00171F1C"/>
    <w:rsid w:val="00177B03"/>
    <w:rsid w:val="00187314"/>
    <w:rsid w:val="001A07D4"/>
    <w:rsid w:val="001B4444"/>
    <w:rsid w:val="001C3006"/>
    <w:rsid w:val="001E052B"/>
    <w:rsid w:val="001E0BFF"/>
    <w:rsid w:val="002036B6"/>
    <w:rsid w:val="002073D8"/>
    <w:rsid w:val="00220873"/>
    <w:rsid w:val="002377BC"/>
    <w:rsid w:val="00242E3F"/>
    <w:rsid w:val="00243F26"/>
    <w:rsid w:val="00254B55"/>
    <w:rsid w:val="00260A2E"/>
    <w:rsid w:val="00266AB8"/>
    <w:rsid w:val="00284431"/>
    <w:rsid w:val="002D68F9"/>
    <w:rsid w:val="002E7243"/>
    <w:rsid w:val="00305312"/>
    <w:rsid w:val="00306E44"/>
    <w:rsid w:val="00313835"/>
    <w:rsid w:val="00314D6B"/>
    <w:rsid w:val="00315241"/>
    <w:rsid w:val="0034106C"/>
    <w:rsid w:val="00377539"/>
    <w:rsid w:val="003A0D16"/>
    <w:rsid w:val="003A332E"/>
    <w:rsid w:val="003B322F"/>
    <w:rsid w:val="003D04B1"/>
    <w:rsid w:val="003D0731"/>
    <w:rsid w:val="003D2218"/>
    <w:rsid w:val="003D2791"/>
    <w:rsid w:val="003E3C86"/>
    <w:rsid w:val="003E78BA"/>
    <w:rsid w:val="003F29DC"/>
    <w:rsid w:val="003F67A0"/>
    <w:rsid w:val="0040317C"/>
    <w:rsid w:val="00413404"/>
    <w:rsid w:val="00415313"/>
    <w:rsid w:val="00424C61"/>
    <w:rsid w:val="00443534"/>
    <w:rsid w:val="0046411B"/>
    <w:rsid w:val="00472571"/>
    <w:rsid w:val="00483FEA"/>
    <w:rsid w:val="004B761F"/>
    <w:rsid w:val="004C7064"/>
    <w:rsid w:val="004D12E4"/>
    <w:rsid w:val="00502B51"/>
    <w:rsid w:val="0052358C"/>
    <w:rsid w:val="00542229"/>
    <w:rsid w:val="00542C32"/>
    <w:rsid w:val="005539E0"/>
    <w:rsid w:val="00560F49"/>
    <w:rsid w:val="00577EB3"/>
    <w:rsid w:val="005B49C9"/>
    <w:rsid w:val="005F601A"/>
    <w:rsid w:val="0060545D"/>
    <w:rsid w:val="006077F3"/>
    <w:rsid w:val="006226A5"/>
    <w:rsid w:val="00646679"/>
    <w:rsid w:val="00664CD2"/>
    <w:rsid w:val="006970EF"/>
    <w:rsid w:val="006A498B"/>
    <w:rsid w:val="006B229C"/>
    <w:rsid w:val="006B7B85"/>
    <w:rsid w:val="006C4972"/>
    <w:rsid w:val="006D0480"/>
    <w:rsid w:val="006D38AF"/>
    <w:rsid w:val="006D72C1"/>
    <w:rsid w:val="006F4E78"/>
    <w:rsid w:val="0070273A"/>
    <w:rsid w:val="00705548"/>
    <w:rsid w:val="00726A1C"/>
    <w:rsid w:val="00741092"/>
    <w:rsid w:val="00751C96"/>
    <w:rsid w:val="00754B89"/>
    <w:rsid w:val="00792980"/>
    <w:rsid w:val="007D05EB"/>
    <w:rsid w:val="007E25CF"/>
    <w:rsid w:val="007E58E3"/>
    <w:rsid w:val="008027D6"/>
    <w:rsid w:val="00822406"/>
    <w:rsid w:val="00844B2A"/>
    <w:rsid w:val="008536CF"/>
    <w:rsid w:val="00887616"/>
    <w:rsid w:val="00896354"/>
    <w:rsid w:val="008B24C1"/>
    <w:rsid w:val="008B3189"/>
    <w:rsid w:val="008C0D43"/>
    <w:rsid w:val="008D086B"/>
    <w:rsid w:val="008D641F"/>
    <w:rsid w:val="008E3732"/>
    <w:rsid w:val="008F0D6D"/>
    <w:rsid w:val="009027AC"/>
    <w:rsid w:val="009144BE"/>
    <w:rsid w:val="00915D3A"/>
    <w:rsid w:val="00917D4D"/>
    <w:rsid w:val="009659CD"/>
    <w:rsid w:val="0096613F"/>
    <w:rsid w:val="0097673A"/>
    <w:rsid w:val="009A489A"/>
    <w:rsid w:val="009B2801"/>
    <w:rsid w:val="009D4D85"/>
    <w:rsid w:val="009D5BE2"/>
    <w:rsid w:val="009E25E0"/>
    <w:rsid w:val="00A401E1"/>
    <w:rsid w:val="00A41B26"/>
    <w:rsid w:val="00A52A4B"/>
    <w:rsid w:val="00A8552A"/>
    <w:rsid w:val="00A85628"/>
    <w:rsid w:val="00A9399F"/>
    <w:rsid w:val="00AA1C5A"/>
    <w:rsid w:val="00AC6C02"/>
    <w:rsid w:val="00AE1BD5"/>
    <w:rsid w:val="00AE301B"/>
    <w:rsid w:val="00AF7560"/>
    <w:rsid w:val="00B02305"/>
    <w:rsid w:val="00B20B9F"/>
    <w:rsid w:val="00B27F95"/>
    <w:rsid w:val="00B31EF4"/>
    <w:rsid w:val="00B40D4F"/>
    <w:rsid w:val="00BB00C9"/>
    <w:rsid w:val="00BB36DA"/>
    <w:rsid w:val="00BF665A"/>
    <w:rsid w:val="00BF78DF"/>
    <w:rsid w:val="00BF7A33"/>
    <w:rsid w:val="00C06241"/>
    <w:rsid w:val="00C072AB"/>
    <w:rsid w:val="00C338EE"/>
    <w:rsid w:val="00C4731B"/>
    <w:rsid w:val="00C66B9E"/>
    <w:rsid w:val="00C75825"/>
    <w:rsid w:val="00C957C2"/>
    <w:rsid w:val="00CA1D27"/>
    <w:rsid w:val="00CA28D5"/>
    <w:rsid w:val="00CF70AA"/>
    <w:rsid w:val="00D32A06"/>
    <w:rsid w:val="00D51DE2"/>
    <w:rsid w:val="00D531D0"/>
    <w:rsid w:val="00D56A21"/>
    <w:rsid w:val="00D62F0F"/>
    <w:rsid w:val="00D8407D"/>
    <w:rsid w:val="00DB2B49"/>
    <w:rsid w:val="00DC4220"/>
    <w:rsid w:val="00DE51F5"/>
    <w:rsid w:val="00E14868"/>
    <w:rsid w:val="00E479CE"/>
    <w:rsid w:val="00E55C1A"/>
    <w:rsid w:val="00E56795"/>
    <w:rsid w:val="00E57696"/>
    <w:rsid w:val="00E71E01"/>
    <w:rsid w:val="00E9010F"/>
    <w:rsid w:val="00E91281"/>
    <w:rsid w:val="00E94C68"/>
    <w:rsid w:val="00EA48C9"/>
    <w:rsid w:val="00EC0AFE"/>
    <w:rsid w:val="00EC749D"/>
    <w:rsid w:val="00ED12BE"/>
    <w:rsid w:val="00EF09FE"/>
    <w:rsid w:val="00EF429A"/>
    <w:rsid w:val="00EF5F17"/>
    <w:rsid w:val="00F27E98"/>
    <w:rsid w:val="00F3446F"/>
    <w:rsid w:val="00F644F5"/>
    <w:rsid w:val="00F7374A"/>
    <w:rsid w:val="00F84AA3"/>
    <w:rsid w:val="00F96BCC"/>
    <w:rsid w:val="00FB67CF"/>
    <w:rsid w:val="00FC5A09"/>
    <w:rsid w:val="00FC797C"/>
    <w:rsid w:val="00FE7A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7775"/>
  <w15:chartTrackingRefBased/>
  <w15:docId w15:val="{174A43CC-4980-3544-96E3-57687449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78BA"/>
    <w:rPr>
      <w:rFonts w:ascii="Times New Roman" w:eastAsia="Times New Roman" w:hAnsi="Times New Roman" w:cs="Times New Roman"/>
      <w:lang w:eastAsia="tr-TR"/>
    </w:rPr>
  </w:style>
  <w:style w:type="paragraph" w:styleId="Balk1">
    <w:name w:val="heading 1"/>
    <w:basedOn w:val="Normal"/>
    <w:next w:val="Normal"/>
    <w:link w:val="Balk1Char"/>
    <w:uiPriority w:val="9"/>
    <w:qFormat/>
    <w:rsid w:val="00E901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semiHidden/>
    <w:unhideWhenUsed/>
    <w:qFormat/>
    <w:rsid w:val="00413404"/>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Balk3">
    <w:name w:val="heading 3"/>
    <w:basedOn w:val="Normal"/>
    <w:link w:val="Balk3Char"/>
    <w:uiPriority w:val="9"/>
    <w:qFormat/>
    <w:rsid w:val="00306E44"/>
    <w:pPr>
      <w:spacing w:before="100" w:beforeAutospacing="1" w:after="100" w:afterAutospacing="1"/>
      <w:outlineLvl w:val="2"/>
    </w:pPr>
    <w:rPr>
      <w:b/>
      <w:bCs/>
      <w:sz w:val="27"/>
      <w:szCs w:val="27"/>
    </w:rPr>
  </w:style>
  <w:style w:type="paragraph" w:styleId="Balk4">
    <w:name w:val="heading 4"/>
    <w:basedOn w:val="Normal"/>
    <w:next w:val="Normal"/>
    <w:link w:val="Balk4Char"/>
    <w:uiPriority w:val="9"/>
    <w:semiHidden/>
    <w:unhideWhenUsed/>
    <w:qFormat/>
    <w:rsid w:val="00E9010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306E44"/>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06E44"/>
    <w:pPr>
      <w:spacing w:before="100" w:beforeAutospacing="1" w:after="100" w:afterAutospacing="1"/>
    </w:pPr>
  </w:style>
  <w:style w:type="character" w:styleId="Gl">
    <w:name w:val="Strong"/>
    <w:basedOn w:val="VarsaylanParagrafYazTipi"/>
    <w:uiPriority w:val="22"/>
    <w:qFormat/>
    <w:rsid w:val="00306E44"/>
    <w:rPr>
      <w:b/>
      <w:bCs/>
    </w:rPr>
  </w:style>
  <w:style w:type="character" w:customStyle="1" w:styleId="Balk2Char">
    <w:name w:val="Başlık 2 Char"/>
    <w:basedOn w:val="VarsaylanParagrafYazTipi"/>
    <w:link w:val="Balk2"/>
    <w:uiPriority w:val="9"/>
    <w:semiHidden/>
    <w:rsid w:val="00413404"/>
    <w:rPr>
      <w:rFonts w:asciiTheme="majorHAnsi" w:eastAsiaTheme="majorEastAsia" w:hAnsiTheme="majorHAnsi" w:cstheme="majorBidi"/>
      <w:color w:val="2F5496" w:themeColor="accent1" w:themeShade="BF"/>
      <w:sz w:val="26"/>
      <w:szCs w:val="26"/>
    </w:rPr>
  </w:style>
  <w:style w:type="paragraph" w:styleId="Dzeltme">
    <w:name w:val="Revision"/>
    <w:hidden/>
    <w:uiPriority w:val="99"/>
    <w:semiHidden/>
    <w:rsid w:val="0046411B"/>
  </w:style>
  <w:style w:type="paragraph" w:styleId="ListeParagraf">
    <w:name w:val="List Paragraph"/>
    <w:basedOn w:val="Normal"/>
    <w:uiPriority w:val="34"/>
    <w:qFormat/>
    <w:rsid w:val="003E78BA"/>
    <w:pPr>
      <w:ind w:left="720"/>
      <w:contextualSpacing/>
    </w:pPr>
  </w:style>
  <w:style w:type="character" w:styleId="Vurgu">
    <w:name w:val="Emphasis"/>
    <w:basedOn w:val="VarsaylanParagrafYazTipi"/>
    <w:uiPriority w:val="20"/>
    <w:qFormat/>
    <w:rsid w:val="003D2791"/>
    <w:rPr>
      <w:i/>
      <w:iCs/>
    </w:rPr>
  </w:style>
  <w:style w:type="character" w:customStyle="1" w:styleId="Balk1Char">
    <w:name w:val="Başlık 1 Char"/>
    <w:basedOn w:val="VarsaylanParagrafYazTipi"/>
    <w:link w:val="Balk1"/>
    <w:uiPriority w:val="9"/>
    <w:rsid w:val="00E9010F"/>
    <w:rPr>
      <w:rFonts w:asciiTheme="majorHAnsi" w:eastAsiaTheme="majorEastAsia" w:hAnsiTheme="majorHAnsi" w:cstheme="majorBidi"/>
      <w:color w:val="2F5496" w:themeColor="accent1" w:themeShade="BF"/>
      <w:sz w:val="32"/>
      <w:szCs w:val="32"/>
      <w:lang w:eastAsia="tr-TR"/>
    </w:rPr>
  </w:style>
  <w:style w:type="character" w:customStyle="1" w:styleId="Balk4Char">
    <w:name w:val="Başlık 4 Char"/>
    <w:basedOn w:val="VarsaylanParagrafYazTipi"/>
    <w:link w:val="Balk4"/>
    <w:uiPriority w:val="9"/>
    <w:semiHidden/>
    <w:rsid w:val="00E9010F"/>
    <w:rPr>
      <w:rFonts w:asciiTheme="majorHAnsi" w:eastAsiaTheme="majorEastAsia" w:hAnsiTheme="majorHAnsi" w:cstheme="majorBidi"/>
      <w:i/>
      <w:iCs/>
      <w:color w:val="2F5496" w:themeColor="accent1" w:themeShade="BF"/>
      <w:lang w:eastAsia="tr-TR"/>
    </w:rPr>
  </w:style>
  <w:style w:type="character" w:styleId="AklamaBavurusu">
    <w:name w:val="annotation reference"/>
    <w:basedOn w:val="VarsaylanParagrafYazTipi"/>
    <w:uiPriority w:val="99"/>
    <w:semiHidden/>
    <w:unhideWhenUsed/>
    <w:rsid w:val="006D72C1"/>
    <w:rPr>
      <w:sz w:val="16"/>
      <w:szCs w:val="16"/>
    </w:rPr>
  </w:style>
  <w:style w:type="paragraph" w:styleId="AklamaMetni">
    <w:name w:val="annotation text"/>
    <w:basedOn w:val="Normal"/>
    <w:link w:val="AklamaMetniChar"/>
    <w:uiPriority w:val="99"/>
    <w:semiHidden/>
    <w:unhideWhenUsed/>
    <w:rsid w:val="006D72C1"/>
    <w:rPr>
      <w:sz w:val="20"/>
      <w:szCs w:val="20"/>
    </w:rPr>
  </w:style>
  <w:style w:type="character" w:customStyle="1" w:styleId="AklamaMetniChar">
    <w:name w:val="Açıklama Metni Char"/>
    <w:basedOn w:val="VarsaylanParagrafYazTipi"/>
    <w:link w:val="AklamaMetni"/>
    <w:uiPriority w:val="99"/>
    <w:semiHidden/>
    <w:rsid w:val="006D72C1"/>
    <w:rPr>
      <w:rFonts w:ascii="Times New Roman" w:eastAsia="Times New Roman" w:hAnsi="Times New Roman" w:cs="Times New Roman"/>
      <w:sz w:val="20"/>
      <w:szCs w:val="20"/>
      <w:lang w:eastAsia="tr-TR"/>
    </w:rPr>
  </w:style>
  <w:style w:type="paragraph" w:styleId="AklamaKonusu">
    <w:name w:val="annotation subject"/>
    <w:basedOn w:val="AklamaMetni"/>
    <w:next w:val="AklamaMetni"/>
    <w:link w:val="AklamaKonusuChar"/>
    <w:uiPriority w:val="99"/>
    <w:semiHidden/>
    <w:unhideWhenUsed/>
    <w:rsid w:val="006D72C1"/>
    <w:rPr>
      <w:b/>
      <w:bCs/>
    </w:rPr>
  </w:style>
  <w:style w:type="character" w:customStyle="1" w:styleId="AklamaKonusuChar">
    <w:name w:val="Açıklama Konusu Char"/>
    <w:basedOn w:val="AklamaMetniChar"/>
    <w:link w:val="AklamaKonusu"/>
    <w:uiPriority w:val="99"/>
    <w:semiHidden/>
    <w:rsid w:val="006D72C1"/>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6D72C1"/>
    <w:rPr>
      <w:sz w:val="18"/>
      <w:szCs w:val="18"/>
    </w:rPr>
  </w:style>
  <w:style w:type="character" w:customStyle="1" w:styleId="BalonMetniChar">
    <w:name w:val="Balon Metni Char"/>
    <w:basedOn w:val="VarsaylanParagrafYazTipi"/>
    <w:link w:val="BalonMetni"/>
    <w:uiPriority w:val="99"/>
    <w:semiHidden/>
    <w:rsid w:val="006D72C1"/>
    <w:rPr>
      <w:rFonts w:ascii="Times New Roman" w:eastAsia="Times New Roman" w:hAnsi="Times New Roman" w:cs="Times New Roman"/>
      <w:sz w:val="18"/>
      <w:szCs w:val="1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027364">
      <w:bodyDiv w:val="1"/>
      <w:marLeft w:val="0"/>
      <w:marRight w:val="0"/>
      <w:marTop w:val="0"/>
      <w:marBottom w:val="0"/>
      <w:divBdr>
        <w:top w:val="none" w:sz="0" w:space="0" w:color="auto"/>
        <w:left w:val="none" w:sz="0" w:space="0" w:color="auto"/>
        <w:bottom w:val="none" w:sz="0" w:space="0" w:color="auto"/>
        <w:right w:val="none" w:sz="0" w:space="0" w:color="auto"/>
      </w:divBdr>
      <w:divsChild>
        <w:div w:id="1569461045">
          <w:marLeft w:val="0"/>
          <w:marRight w:val="0"/>
          <w:marTop w:val="0"/>
          <w:marBottom w:val="0"/>
          <w:divBdr>
            <w:top w:val="none" w:sz="0" w:space="0" w:color="auto"/>
            <w:left w:val="none" w:sz="0" w:space="0" w:color="auto"/>
            <w:bottom w:val="none" w:sz="0" w:space="0" w:color="auto"/>
            <w:right w:val="none" w:sz="0" w:space="0" w:color="auto"/>
          </w:divBdr>
        </w:div>
        <w:div w:id="1899784006">
          <w:marLeft w:val="0"/>
          <w:marRight w:val="0"/>
          <w:marTop w:val="0"/>
          <w:marBottom w:val="0"/>
          <w:divBdr>
            <w:top w:val="none" w:sz="0" w:space="0" w:color="auto"/>
            <w:left w:val="none" w:sz="0" w:space="0" w:color="auto"/>
            <w:bottom w:val="none" w:sz="0" w:space="0" w:color="auto"/>
            <w:right w:val="none" w:sz="0" w:space="0" w:color="auto"/>
          </w:divBdr>
        </w:div>
      </w:divsChild>
    </w:div>
    <w:div w:id="1203709221">
      <w:bodyDiv w:val="1"/>
      <w:marLeft w:val="0"/>
      <w:marRight w:val="0"/>
      <w:marTop w:val="0"/>
      <w:marBottom w:val="0"/>
      <w:divBdr>
        <w:top w:val="none" w:sz="0" w:space="0" w:color="auto"/>
        <w:left w:val="none" w:sz="0" w:space="0" w:color="auto"/>
        <w:bottom w:val="none" w:sz="0" w:space="0" w:color="auto"/>
        <w:right w:val="none" w:sz="0" w:space="0" w:color="auto"/>
      </w:divBdr>
      <w:divsChild>
        <w:div w:id="1783332372">
          <w:blockQuote w:val="1"/>
          <w:marLeft w:val="0"/>
          <w:marRight w:val="0"/>
          <w:marTop w:val="0"/>
          <w:marBottom w:val="300"/>
          <w:divBdr>
            <w:top w:val="single" w:sz="2" w:space="0" w:color="auto"/>
            <w:left w:val="single" w:sz="24" w:space="12" w:color="auto"/>
            <w:bottom w:val="single" w:sz="2" w:space="0" w:color="auto"/>
            <w:right w:val="single" w:sz="2" w:space="12" w:color="auto"/>
          </w:divBdr>
        </w:div>
        <w:div w:id="81148364">
          <w:blockQuote w:val="1"/>
          <w:marLeft w:val="0"/>
          <w:marRight w:val="0"/>
          <w:marTop w:val="0"/>
          <w:marBottom w:val="300"/>
          <w:divBdr>
            <w:top w:val="single" w:sz="2" w:space="0" w:color="auto"/>
            <w:left w:val="single" w:sz="24" w:space="12" w:color="auto"/>
            <w:bottom w:val="single" w:sz="2" w:space="0" w:color="auto"/>
            <w:right w:val="single" w:sz="2" w:space="12" w:color="auto"/>
          </w:divBdr>
        </w:div>
        <w:div w:id="1274441139">
          <w:blockQuote w:val="1"/>
          <w:marLeft w:val="0"/>
          <w:marRight w:val="0"/>
          <w:marTop w:val="0"/>
          <w:marBottom w:val="300"/>
          <w:divBdr>
            <w:top w:val="single" w:sz="2" w:space="0" w:color="auto"/>
            <w:left w:val="single" w:sz="24" w:space="12" w:color="auto"/>
            <w:bottom w:val="single" w:sz="2" w:space="0" w:color="auto"/>
            <w:right w:val="single" w:sz="2" w:space="12" w:color="auto"/>
          </w:divBdr>
        </w:div>
        <w:div w:id="428623886">
          <w:marLeft w:val="0"/>
          <w:marRight w:val="0"/>
          <w:marTop w:val="0"/>
          <w:marBottom w:val="0"/>
          <w:divBdr>
            <w:top w:val="single" w:sz="2" w:space="0" w:color="E5E7EB"/>
            <w:left w:val="single" w:sz="2" w:space="0" w:color="E5E7EB"/>
            <w:bottom w:val="single" w:sz="2" w:space="0" w:color="E5E7EB"/>
            <w:right w:val="single" w:sz="2" w:space="0" w:color="E5E7EB"/>
          </w:divBdr>
          <w:divsChild>
            <w:div w:id="226381366">
              <w:marLeft w:val="0"/>
              <w:marRight w:val="0"/>
              <w:marTop w:val="0"/>
              <w:marBottom w:val="0"/>
              <w:divBdr>
                <w:top w:val="single" w:sz="2" w:space="0" w:color="E5E7EB"/>
                <w:left w:val="single" w:sz="2" w:space="12" w:color="E5E7EB"/>
                <w:bottom w:val="single" w:sz="2" w:space="0" w:color="E5E7EB"/>
                <w:right w:val="single" w:sz="2" w:space="12" w:color="E5E7EB"/>
              </w:divBdr>
              <w:divsChild>
                <w:div w:id="303462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5496439">
              <w:marLeft w:val="0"/>
              <w:marRight w:val="0"/>
              <w:marTop w:val="0"/>
              <w:marBottom w:val="0"/>
              <w:divBdr>
                <w:top w:val="single" w:sz="2" w:space="12" w:color="E5E7EB"/>
                <w:left w:val="single" w:sz="2" w:space="12" w:color="E5E7EB"/>
                <w:bottom w:val="single" w:sz="2" w:space="12" w:color="E5E7EB"/>
                <w:right w:val="single" w:sz="2" w:space="12" w:color="E5E7EB"/>
              </w:divBdr>
            </w:div>
          </w:divsChild>
        </w:div>
        <w:div w:id="1548831003">
          <w:marLeft w:val="0"/>
          <w:marRight w:val="0"/>
          <w:marTop w:val="0"/>
          <w:marBottom w:val="0"/>
          <w:divBdr>
            <w:top w:val="single" w:sz="2" w:space="0" w:color="E5E7EB"/>
            <w:left w:val="single" w:sz="2" w:space="0" w:color="E5E7EB"/>
            <w:bottom w:val="single" w:sz="2" w:space="0" w:color="E5E7EB"/>
            <w:right w:val="single" w:sz="2" w:space="0" w:color="E5E7EB"/>
          </w:divBdr>
          <w:divsChild>
            <w:div w:id="429661075">
              <w:marLeft w:val="0"/>
              <w:marRight w:val="0"/>
              <w:marTop w:val="0"/>
              <w:marBottom w:val="0"/>
              <w:divBdr>
                <w:top w:val="single" w:sz="2" w:space="0" w:color="E5E7EB"/>
                <w:left w:val="single" w:sz="2" w:space="12" w:color="E5E7EB"/>
                <w:bottom w:val="single" w:sz="2" w:space="0" w:color="E5E7EB"/>
                <w:right w:val="single" w:sz="2" w:space="12" w:color="E5E7EB"/>
              </w:divBdr>
              <w:divsChild>
                <w:div w:id="1376466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513411">
              <w:marLeft w:val="0"/>
              <w:marRight w:val="0"/>
              <w:marTop w:val="0"/>
              <w:marBottom w:val="0"/>
              <w:divBdr>
                <w:top w:val="single" w:sz="2" w:space="12" w:color="E5E7EB"/>
                <w:left w:val="single" w:sz="2" w:space="12" w:color="E5E7EB"/>
                <w:bottom w:val="single" w:sz="2" w:space="12" w:color="E5E7EB"/>
                <w:right w:val="single" w:sz="2" w:space="12" w:color="E5E7EB"/>
              </w:divBdr>
            </w:div>
          </w:divsChild>
        </w:div>
        <w:div w:id="966592337">
          <w:blockQuote w:val="1"/>
          <w:marLeft w:val="0"/>
          <w:marRight w:val="0"/>
          <w:marTop w:val="0"/>
          <w:marBottom w:val="300"/>
          <w:divBdr>
            <w:top w:val="single" w:sz="2" w:space="0" w:color="auto"/>
            <w:left w:val="single" w:sz="24" w:space="12" w:color="auto"/>
            <w:bottom w:val="single" w:sz="2" w:space="0" w:color="auto"/>
            <w:right w:val="single" w:sz="2" w:space="12" w:color="auto"/>
          </w:divBdr>
        </w:div>
      </w:divsChild>
    </w:div>
    <w:div w:id="1822305114">
      <w:bodyDiv w:val="1"/>
      <w:marLeft w:val="0"/>
      <w:marRight w:val="0"/>
      <w:marTop w:val="0"/>
      <w:marBottom w:val="0"/>
      <w:divBdr>
        <w:top w:val="none" w:sz="0" w:space="0" w:color="auto"/>
        <w:left w:val="none" w:sz="0" w:space="0" w:color="auto"/>
        <w:bottom w:val="none" w:sz="0" w:space="0" w:color="auto"/>
        <w:right w:val="none" w:sz="0" w:space="0" w:color="auto"/>
      </w:divBdr>
      <w:divsChild>
        <w:div w:id="1956791393">
          <w:marLeft w:val="0"/>
          <w:marRight w:val="0"/>
          <w:marTop w:val="0"/>
          <w:marBottom w:val="0"/>
          <w:divBdr>
            <w:top w:val="none" w:sz="0" w:space="0" w:color="auto"/>
            <w:left w:val="none" w:sz="0" w:space="0" w:color="auto"/>
            <w:bottom w:val="none" w:sz="0" w:space="0" w:color="auto"/>
            <w:right w:val="none" w:sz="0" w:space="0" w:color="auto"/>
          </w:divBdr>
          <w:divsChild>
            <w:div w:id="1066611378">
              <w:marLeft w:val="0"/>
              <w:marRight w:val="0"/>
              <w:marTop w:val="0"/>
              <w:marBottom w:val="0"/>
              <w:divBdr>
                <w:top w:val="none" w:sz="0" w:space="0" w:color="auto"/>
                <w:left w:val="none" w:sz="0" w:space="0" w:color="auto"/>
                <w:bottom w:val="none" w:sz="0" w:space="0" w:color="auto"/>
                <w:right w:val="none" w:sz="0" w:space="0" w:color="auto"/>
              </w:divBdr>
              <w:divsChild>
                <w:div w:id="377435898">
                  <w:marLeft w:val="0"/>
                  <w:marRight w:val="0"/>
                  <w:marTop w:val="0"/>
                  <w:marBottom w:val="0"/>
                  <w:divBdr>
                    <w:top w:val="none" w:sz="0" w:space="0" w:color="auto"/>
                    <w:left w:val="none" w:sz="0" w:space="0" w:color="auto"/>
                    <w:bottom w:val="none" w:sz="0" w:space="0" w:color="auto"/>
                    <w:right w:val="none" w:sz="0" w:space="0" w:color="auto"/>
                  </w:divBdr>
                  <w:divsChild>
                    <w:div w:id="1802187053">
                      <w:marLeft w:val="0"/>
                      <w:marRight w:val="0"/>
                      <w:marTop w:val="0"/>
                      <w:marBottom w:val="0"/>
                      <w:divBdr>
                        <w:top w:val="none" w:sz="0" w:space="0" w:color="auto"/>
                        <w:left w:val="none" w:sz="0" w:space="0" w:color="auto"/>
                        <w:bottom w:val="none" w:sz="0" w:space="0" w:color="auto"/>
                        <w:right w:val="none" w:sz="0" w:space="0" w:color="auto"/>
                      </w:divBdr>
                      <w:divsChild>
                        <w:div w:id="1089734252">
                          <w:marLeft w:val="0"/>
                          <w:marRight w:val="0"/>
                          <w:marTop w:val="0"/>
                          <w:marBottom w:val="0"/>
                          <w:divBdr>
                            <w:top w:val="none" w:sz="0" w:space="0" w:color="auto"/>
                            <w:left w:val="none" w:sz="0" w:space="0" w:color="auto"/>
                            <w:bottom w:val="none" w:sz="0" w:space="0" w:color="auto"/>
                            <w:right w:val="none" w:sz="0" w:space="0" w:color="auto"/>
                          </w:divBdr>
                          <w:divsChild>
                            <w:div w:id="15741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779525">
          <w:marLeft w:val="0"/>
          <w:marRight w:val="0"/>
          <w:marTop w:val="0"/>
          <w:marBottom w:val="0"/>
          <w:divBdr>
            <w:top w:val="none" w:sz="0" w:space="0" w:color="auto"/>
            <w:left w:val="none" w:sz="0" w:space="0" w:color="auto"/>
            <w:bottom w:val="none" w:sz="0" w:space="0" w:color="auto"/>
            <w:right w:val="none" w:sz="0" w:space="0" w:color="auto"/>
          </w:divBdr>
          <w:divsChild>
            <w:div w:id="9719215">
              <w:marLeft w:val="0"/>
              <w:marRight w:val="0"/>
              <w:marTop w:val="0"/>
              <w:marBottom w:val="0"/>
              <w:divBdr>
                <w:top w:val="none" w:sz="0" w:space="0" w:color="auto"/>
                <w:left w:val="none" w:sz="0" w:space="0" w:color="auto"/>
                <w:bottom w:val="none" w:sz="0" w:space="0" w:color="auto"/>
                <w:right w:val="none" w:sz="0" w:space="0" w:color="auto"/>
              </w:divBdr>
              <w:divsChild>
                <w:div w:id="2144813277">
                  <w:marLeft w:val="0"/>
                  <w:marRight w:val="0"/>
                  <w:marTop w:val="0"/>
                  <w:marBottom w:val="0"/>
                  <w:divBdr>
                    <w:top w:val="none" w:sz="0" w:space="0" w:color="auto"/>
                    <w:left w:val="none" w:sz="0" w:space="0" w:color="auto"/>
                    <w:bottom w:val="none" w:sz="0" w:space="0" w:color="auto"/>
                    <w:right w:val="none" w:sz="0" w:space="0" w:color="auto"/>
                  </w:divBdr>
                  <w:divsChild>
                    <w:div w:id="850267217">
                      <w:marLeft w:val="0"/>
                      <w:marRight w:val="0"/>
                      <w:marTop w:val="0"/>
                      <w:marBottom w:val="0"/>
                      <w:divBdr>
                        <w:top w:val="none" w:sz="0" w:space="0" w:color="auto"/>
                        <w:left w:val="none" w:sz="0" w:space="0" w:color="auto"/>
                        <w:bottom w:val="none" w:sz="0" w:space="0" w:color="auto"/>
                        <w:right w:val="none" w:sz="0" w:space="0" w:color="auto"/>
                      </w:divBdr>
                      <w:divsChild>
                        <w:div w:id="192771679">
                          <w:marLeft w:val="0"/>
                          <w:marRight w:val="0"/>
                          <w:marTop w:val="0"/>
                          <w:marBottom w:val="0"/>
                          <w:divBdr>
                            <w:top w:val="none" w:sz="0" w:space="0" w:color="auto"/>
                            <w:left w:val="none" w:sz="0" w:space="0" w:color="auto"/>
                            <w:bottom w:val="none" w:sz="0" w:space="0" w:color="auto"/>
                            <w:right w:val="none" w:sz="0" w:space="0" w:color="auto"/>
                          </w:divBdr>
                          <w:divsChild>
                            <w:div w:id="941834969">
                              <w:marLeft w:val="0"/>
                              <w:marRight w:val="0"/>
                              <w:marTop w:val="0"/>
                              <w:marBottom w:val="0"/>
                              <w:divBdr>
                                <w:top w:val="none" w:sz="0" w:space="0" w:color="auto"/>
                                <w:left w:val="none" w:sz="0" w:space="0" w:color="auto"/>
                                <w:bottom w:val="none" w:sz="0" w:space="0" w:color="auto"/>
                                <w:right w:val="none" w:sz="0" w:space="0" w:color="auto"/>
                              </w:divBdr>
                              <w:divsChild>
                                <w:div w:id="36586822">
                                  <w:marLeft w:val="0"/>
                                  <w:marRight w:val="0"/>
                                  <w:marTop w:val="0"/>
                                  <w:marBottom w:val="0"/>
                                  <w:divBdr>
                                    <w:top w:val="none" w:sz="0" w:space="0" w:color="auto"/>
                                    <w:left w:val="none" w:sz="0" w:space="0" w:color="auto"/>
                                    <w:bottom w:val="none" w:sz="0" w:space="0" w:color="auto"/>
                                    <w:right w:val="none" w:sz="0" w:space="0" w:color="auto"/>
                                  </w:divBdr>
                                  <w:divsChild>
                                    <w:div w:id="1897426311">
                                      <w:marLeft w:val="0"/>
                                      <w:marRight w:val="0"/>
                                      <w:marTop w:val="0"/>
                                      <w:marBottom w:val="0"/>
                                      <w:divBdr>
                                        <w:top w:val="none" w:sz="0" w:space="0" w:color="auto"/>
                                        <w:left w:val="none" w:sz="0" w:space="0" w:color="auto"/>
                                        <w:bottom w:val="none" w:sz="0" w:space="0" w:color="auto"/>
                                        <w:right w:val="none" w:sz="0" w:space="0" w:color="auto"/>
                                      </w:divBdr>
                                      <w:divsChild>
                                        <w:div w:id="1150252550">
                                          <w:marLeft w:val="0"/>
                                          <w:marRight w:val="0"/>
                                          <w:marTop w:val="0"/>
                                          <w:marBottom w:val="0"/>
                                          <w:divBdr>
                                            <w:top w:val="none" w:sz="0" w:space="0" w:color="auto"/>
                                            <w:left w:val="none" w:sz="0" w:space="0" w:color="auto"/>
                                            <w:bottom w:val="none" w:sz="0" w:space="0" w:color="auto"/>
                                            <w:right w:val="none" w:sz="0" w:space="0" w:color="auto"/>
                                          </w:divBdr>
                                          <w:divsChild>
                                            <w:div w:id="271397449">
                                              <w:marLeft w:val="0"/>
                                              <w:marRight w:val="0"/>
                                              <w:marTop w:val="0"/>
                                              <w:marBottom w:val="0"/>
                                              <w:divBdr>
                                                <w:top w:val="none" w:sz="0" w:space="0" w:color="auto"/>
                                                <w:left w:val="none" w:sz="0" w:space="0" w:color="auto"/>
                                                <w:bottom w:val="none" w:sz="0" w:space="0" w:color="auto"/>
                                                <w:right w:val="none" w:sz="0" w:space="0" w:color="auto"/>
                                              </w:divBdr>
                                              <w:divsChild>
                                                <w:div w:id="343946441">
                                                  <w:marLeft w:val="0"/>
                                                  <w:marRight w:val="0"/>
                                                  <w:marTop w:val="0"/>
                                                  <w:marBottom w:val="0"/>
                                                  <w:divBdr>
                                                    <w:top w:val="none" w:sz="0" w:space="0" w:color="auto"/>
                                                    <w:left w:val="none" w:sz="0" w:space="0" w:color="auto"/>
                                                    <w:bottom w:val="none" w:sz="0" w:space="0" w:color="auto"/>
                                                    <w:right w:val="none" w:sz="0" w:space="0" w:color="auto"/>
                                                  </w:divBdr>
                                                  <w:divsChild>
                                                    <w:div w:id="1631472011">
                                                      <w:marLeft w:val="0"/>
                                                      <w:marRight w:val="0"/>
                                                      <w:marTop w:val="0"/>
                                                      <w:marBottom w:val="0"/>
                                                      <w:divBdr>
                                                        <w:top w:val="none" w:sz="0" w:space="0" w:color="auto"/>
                                                        <w:left w:val="none" w:sz="0" w:space="0" w:color="auto"/>
                                                        <w:bottom w:val="none" w:sz="0" w:space="0" w:color="auto"/>
                                                        <w:right w:val="none" w:sz="0" w:space="0" w:color="auto"/>
                                                      </w:divBdr>
                                                    </w:div>
                                                    <w:div w:id="513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7021219">
          <w:marLeft w:val="0"/>
          <w:marRight w:val="0"/>
          <w:marTop w:val="0"/>
          <w:marBottom w:val="0"/>
          <w:divBdr>
            <w:top w:val="none" w:sz="0" w:space="0" w:color="auto"/>
            <w:left w:val="none" w:sz="0" w:space="0" w:color="auto"/>
            <w:bottom w:val="none" w:sz="0" w:space="0" w:color="auto"/>
            <w:right w:val="none" w:sz="0" w:space="0" w:color="auto"/>
          </w:divBdr>
          <w:divsChild>
            <w:div w:id="1080786662">
              <w:marLeft w:val="0"/>
              <w:marRight w:val="0"/>
              <w:marTop w:val="0"/>
              <w:marBottom w:val="0"/>
              <w:divBdr>
                <w:top w:val="none" w:sz="0" w:space="0" w:color="auto"/>
                <w:left w:val="none" w:sz="0" w:space="0" w:color="auto"/>
                <w:bottom w:val="none" w:sz="0" w:space="0" w:color="auto"/>
                <w:right w:val="none" w:sz="0" w:space="0" w:color="auto"/>
              </w:divBdr>
              <w:divsChild>
                <w:div w:id="1040016983">
                  <w:marLeft w:val="0"/>
                  <w:marRight w:val="0"/>
                  <w:marTop w:val="0"/>
                  <w:marBottom w:val="0"/>
                  <w:divBdr>
                    <w:top w:val="none" w:sz="0" w:space="0" w:color="auto"/>
                    <w:left w:val="none" w:sz="0" w:space="0" w:color="auto"/>
                    <w:bottom w:val="none" w:sz="0" w:space="0" w:color="auto"/>
                    <w:right w:val="none" w:sz="0" w:space="0" w:color="auto"/>
                  </w:divBdr>
                  <w:divsChild>
                    <w:div w:id="955673606">
                      <w:marLeft w:val="0"/>
                      <w:marRight w:val="0"/>
                      <w:marTop w:val="0"/>
                      <w:marBottom w:val="0"/>
                      <w:divBdr>
                        <w:top w:val="none" w:sz="0" w:space="0" w:color="auto"/>
                        <w:left w:val="none" w:sz="0" w:space="0" w:color="auto"/>
                        <w:bottom w:val="none" w:sz="0" w:space="0" w:color="auto"/>
                        <w:right w:val="none" w:sz="0" w:space="0" w:color="auto"/>
                      </w:divBdr>
                      <w:divsChild>
                        <w:div w:id="900141966">
                          <w:marLeft w:val="0"/>
                          <w:marRight w:val="0"/>
                          <w:marTop w:val="0"/>
                          <w:marBottom w:val="0"/>
                          <w:divBdr>
                            <w:top w:val="none" w:sz="0" w:space="0" w:color="auto"/>
                            <w:left w:val="none" w:sz="0" w:space="0" w:color="auto"/>
                            <w:bottom w:val="none" w:sz="0" w:space="0" w:color="auto"/>
                            <w:right w:val="none" w:sz="0" w:space="0" w:color="auto"/>
                          </w:divBdr>
                          <w:divsChild>
                            <w:div w:id="577904043">
                              <w:marLeft w:val="0"/>
                              <w:marRight w:val="0"/>
                              <w:marTop w:val="0"/>
                              <w:marBottom w:val="0"/>
                              <w:divBdr>
                                <w:top w:val="none" w:sz="0" w:space="0" w:color="auto"/>
                                <w:left w:val="none" w:sz="0" w:space="0" w:color="auto"/>
                                <w:bottom w:val="none" w:sz="0" w:space="0" w:color="auto"/>
                                <w:right w:val="none" w:sz="0" w:space="0" w:color="auto"/>
                              </w:divBdr>
                              <w:divsChild>
                                <w:div w:id="17843734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99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147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6056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99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052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56914309">
                                  <w:blockQuote w:val="1"/>
                                  <w:marLeft w:val="720"/>
                                  <w:marRight w:val="720"/>
                                  <w:marTop w:val="100"/>
                                  <w:marBottom w:val="100"/>
                                  <w:divBdr>
                                    <w:top w:val="none" w:sz="0" w:space="0" w:color="auto"/>
                                    <w:left w:val="none" w:sz="0" w:space="0" w:color="auto"/>
                                    <w:bottom w:val="none" w:sz="0" w:space="0" w:color="auto"/>
                                    <w:right w:val="none" w:sz="0" w:space="0" w:color="auto"/>
                                  </w:divBdr>
                                </w:div>
                                <w:div w:id="433861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90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174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883706">
      <w:bodyDiv w:val="1"/>
      <w:marLeft w:val="0"/>
      <w:marRight w:val="0"/>
      <w:marTop w:val="0"/>
      <w:marBottom w:val="0"/>
      <w:divBdr>
        <w:top w:val="none" w:sz="0" w:space="0" w:color="auto"/>
        <w:left w:val="none" w:sz="0" w:space="0" w:color="auto"/>
        <w:bottom w:val="none" w:sz="0" w:space="0" w:color="auto"/>
        <w:right w:val="none" w:sz="0" w:space="0" w:color="auto"/>
      </w:divBdr>
    </w:div>
    <w:div w:id="1971858327">
      <w:bodyDiv w:val="1"/>
      <w:marLeft w:val="0"/>
      <w:marRight w:val="0"/>
      <w:marTop w:val="0"/>
      <w:marBottom w:val="0"/>
      <w:divBdr>
        <w:top w:val="none" w:sz="0" w:space="0" w:color="auto"/>
        <w:left w:val="none" w:sz="0" w:space="0" w:color="auto"/>
        <w:bottom w:val="none" w:sz="0" w:space="0" w:color="auto"/>
        <w:right w:val="none" w:sz="0" w:space="0" w:color="auto"/>
      </w:divBdr>
      <w:divsChild>
        <w:div w:id="39060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545781">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24172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760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9792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407620">
          <w:blockQuote w:val="1"/>
          <w:marLeft w:val="720"/>
          <w:marRight w:val="720"/>
          <w:marTop w:val="100"/>
          <w:marBottom w:val="100"/>
          <w:divBdr>
            <w:top w:val="none" w:sz="0" w:space="0" w:color="auto"/>
            <w:left w:val="none" w:sz="0" w:space="0" w:color="auto"/>
            <w:bottom w:val="none" w:sz="0" w:space="0" w:color="auto"/>
            <w:right w:val="none" w:sz="0" w:space="0" w:color="auto"/>
          </w:divBdr>
        </w:div>
        <w:div w:id="508101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33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9</Pages>
  <Words>2189</Words>
  <Characters>12479</Characters>
  <Application>Microsoft Office Word</Application>
  <DocSecurity>0</DocSecurity>
  <Lines>103</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119</cp:revision>
  <dcterms:created xsi:type="dcterms:W3CDTF">2025-12-20T12:22:00Z</dcterms:created>
  <dcterms:modified xsi:type="dcterms:W3CDTF">2026-03-03T11:41:00Z</dcterms:modified>
</cp:coreProperties>
</file>